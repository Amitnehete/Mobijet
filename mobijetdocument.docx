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E908F" w14:textId="77777777" w:rsidR="001F55F9" w:rsidRDefault="001F55F9">
      <w:pPr>
        <w:pStyle w:val="BodyText"/>
        <w:rPr>
          <w:sz w:val="20"/>
        </w:rPr>
      </w:pPr>
    </w:p>
    <w:p w14:paraId="210CA49A" w14:textId="77777777" w:rsidR="001F55F9" w:rsidRDefault="001F55F9">
      <w:pPr>
        <w:pStyle w:val="BodyText"/>
        <w:rPr>
          <w:sz w:val="20"/>
        </w:rPr>
      </w:pPr>
    </w:p>
    <w:p w14:paraId="7D137BF0" w14:textId="77777777" w:rsidR="001F55F9" w:rsidRDefault="001F55F9">
      <w:pPr>
        <w:pStyle w:val="BodyText"/>
        <w:rPr>
          <w:sz w:val="20"/>
        </w:rPr>
      </w:pPr>
    </w:p>
    <w:p w14:paraId="6F8697C7" w14:textId="77777777" w:rsidR="001F55F9" w:rsidRDefault="001F55F9">
      <w:pPr>
        <w:pStyle w:val="BodyText"/>
        <w:rPr>
          <w:sz w:val="20"/>
        </w:rPr>
      </w:pPr>
    </w:p>
    <w:p w14:paraId="19799539" w14:textId="77777777" w:rsidR="001F55F9" w:rsidRDefault="001F55F9">
      <w:pPr>
        <w:pStyle w:val="BodyText"/>
        <w:rPr>
          <w:sz w:val="20"/>
        </w:rPr>
      </w:pPr>
    </w:p>
    <w:p w14:paraId="685E5CC8" w14:textId="77777777" w:rsidR="001F55F9" w:rsidRDefault="001F55F9">
      <w:pPr>
        <w:pStyle w:val="BodyText"/>
        <w:rPr>
          <w:sz w:val="20"/>
        </w:rPr>
      </w:pPr>
    </w:p>
    <w:p w14:paraId="071A63E3" w14:textId="77777777" w:rsidR="001F55F9" w:rsidRDefault="001F55F9">
      <w:pPr>
        <w:pStyle w:val="BodyText"/>
        <w:rPr>
          <w:sz w:val="20"/>
        </w:rPr>
      </w:pPr>
    </w:p>
    <w:p w14:paraId="1A76BF47" w14:textId="77777777" w:rsidR="001F55F9" w:rsidRDefault="001F55F9">
      <w:pPr>
        <w:pStyle w:val="BodyText"/>
        <w:rPr>
          <w:sz w:val="20"/>
        </w:rPr>
      </w:pPr>
    </w:p>
    <w:p w14:paraId="5894C907" w14:textId="77777777" w:rsidR="00442AE8" w:rsidRDefault="00442AE8" w:rsidP="00442AE8">
      <w:pPr>
        <w:tabs>
          <w:tab w:val="left" w:pos="1080"/>
          <w:tab w:val="left" w:pos="9540"/>
        </w:tabs>
        <w:ind w:right="-1080"/>
        <w:rPr>
          <w:sz w:val="20"/>
          <w:szCs w:val="20"/>
          <w:lang w:bidi="ar-SA"/>
        </w:rPr>
      </w:pPr>
    </w:p>
    <w:p w14:paraId="5EF10142" w14:textId="77777777" w:rsidR="00442AE8" w:rsidRDefault="00442AE8" w:rsidP="00442AE8">
      <w:pPr>
        <w:tabs>
          <w:tab w:val="left" w:pos="1080"/>
          <w:tab w:val="left" w:pos="9540"/>
        </w:tabs>
        <w:ind w:right="-1080"/>
      </w:pPr>
      <w:r>
        <w:tab/>
      </w:r>
    </w:p>
    <w:p w14:paraId="5ECA3A82" w14:textId="77777777" w:rsidR="00442AE8" w:rsidRDefault="00442AE8" w:rsidP="00442AE8">
      <w:pPr>
        <w:ind w:left="-720" w:right="-1080" w:hanging="360"/>
        <w:jc w:val="center"/>
      </w:pPr>
      <w:r>
        <w:rPr>
          <w:noProof/>
          <w:lang w:val="en-IN" w:eastAsia="en-IN" w:bidi="ar-SA"/>
        </w:rPr>
        <w:drawing>
          <wp:inline distT="0" distB="0" distL="0" distR="0" wp14:anchorId="69A7A021" wp14:editId="5EB6F08C">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0F337EE5" w14:textId="77777777" w:rsidR="00442AE8" w:rsidRDefault="00442AE8" w:rsidP="00442AE8">
      <w:pPr>
        <w:ind w:left="-720" w:right="-1080" w:hanging="360"/>
      </w:pPr>
    </w:p>
    <w:p w14:paraId="4597DFB9" w14:textId="77777777" w:rsidR="00442AE8" w:rsidRDefault="00442AE8" w:rsidP="00442AE8">
      <w:pPr>
        <w:ind w:left="-720" w:right="-1080" w:hanging="360"/>
      </w:pPr>
    </w:p>
    <w:p w14:paraId="6E6E8F73" w14:textId="77777777" w:rsidR="00442AE8" w:rsidRDefault="00442AE8" w:rsidP="00442AE8">
      <w:pPr>
        <w:ind w:left="-720" w:right="-1080" w:hanging="360"/>
      </w:pPr>
      <w:r>
        <w:tab/>
      </w:r>
    </w:p>
    <w:p w14:paraId="2282276A" w14:textId="77777777" w:rsidR="00442AE8" w:rsidRDefault="00442AE8" w:rsidP="00442AE8">
      <w:pPr>
        <w:jc w:val="center"/>
      </w:pPr>
    </w:p>
    <w:p w14:paraId="762ED210" w14:textId="77777777" w:rsidR="007552A5" w:rsidRDefault="00E71324" w:rsidP="007552A5">
      <w:pPr>
        <w:jc w:val="center"/>
        <w:rPr>
          <w:rFonts w:ascii="Baskerville Old Face" w:hAnsi="Baskerville Old Face"/>
          <w:sz w:val="34"/>
          <w:szCs w:val="32"/>
        </w:rPr>
      </w:pPr>
      <w:r>
        <w:rPr>
          <w:rFonts w:ascii="Baskerville Old Face" w:hAnsi="Baskerville Old Face"/>
          <w:sz w:val="34"/>
          <w:szCs w:val="32"/>
        </w:rPr>
        <w:t xml:space="preserve">Project Name: Mobijet </w:t>
      </w:r>
    </w:p>
    <w:p w14:paraId="7D3DB7BB" w14:textId="77777777" w:rsidR="00CC68F5" w:rsidRDefault="00CC68F5" w:rsidP="007552A5">
      <w:pPr>
        <w:jc w:val="center"/>
        <w:rPr>
          <w:rFonts w:ascii="Baskerville Old Face" w:hAnsi="Baskerville Old Face"/>
          <w:sz w:val="34"/>
          <w:szCs w:val="32"/>
        </w:rPr>
      </w:pPr>
    </w:p>
    <w:p w14:paraId="43BE6DF4" w14:textId="77777777" w:rsidR="007552A5" w:rsidRDefault="00E71324" w:rsidP="007552A5">
      <w:pPr>
        <w:jc w:val="center"/>
        <w:rPr>
          <w:sz w:val="34"/>
          <w:szCs w:val="32"/>
        </w:rPr>
      </w:pPr>
      <w:r>
        <w:rPr>
          <w:rFonts w:ascii="Baskerville Old Face" w:hAnsi="Baskerville Old Face"/>
          <w:sz w:val="34"/>
          <w:szCs w:val="32"/>
        </w:rPr>
        <w:t>Branch C-DAC March-2022</w:t>
      </w:r>
    </w:p>
    <w:p w14:paraId="7B8D0E91" w14:textId="77777777" w:rsidR="00442AE8" w:rsidRDefault="00442AE8" w:rsidP="00442AE8">
      <w:pPr>
        <w:rPr>
          <w:sz w:val="32"/>
          <w:szCs w:val="32"/>
        </w:rPr>
      </w:pPr>
    </w:p>
    <w:p w14:paraId="6D74C436" w14:textId="77777777" w:rsidR="00442AE8" w:rsidRDefault="00442AE8" w:rsidP="00442AE8">
      <w:pPr>
        <w:jc w:val="center"/>
        <w:rPr>
          <w:sz w:val="32"/>
          <w:szCs w:val="32"/>
        </w:rPr>
      </w:pPr>
    </w:p>
    <w:p w14:paraId="33984F6B" w14:textId="77777777" w:rsidR="00442AE8" w:rsidRDefault="00442AE8" w:rsidP="00442AE8">
      <w:pPr>
        <w:jc w:val="center"/>
        <w:rPr>
          <w:sz w:val="32"/>
          <w:szCs w:val="32"/>
        </w:rPr>
      </w:pPr>
      <w:r>
        <w:rPr>
          <w:sz w:val="32"/>
          <w:szCs w:val="32"/>
        </w:rPr>
        <w:t>Documentation On</w:t>
      </w:r>
    </w:p>
    <w:p w14:paraId="752B82D3" w14:textId="77777777" w:rsidR="00442AE8" w:rsidRDefault="00442AE8" w:rsidP="00442AE8">
      <w:pPr>
        <w:jc w:val="center"/>
        <w:rPr>
          <w:sz w:val="32"/>
          <w:szCs w:val="32"/>
        </w:rPr>
      </w:pPr>
    </w:p>
    <w:p w14:paraId="2146D962" w14:textId="77777777" w:rsidR="007552A5" w:rsidRDefault="002873D5" w:rsidP="007552A5">
      <w:pPr>
        <w:jc w:val="center"/>
        <w:rPr>
          <w:b/>
          <w:sz w:val="32"/>
          <w:szCs w:val="32"/>
        </w:rPr>
      </w:pPr>
      <w:r>
        <w:rPr>
          <w:b/>
          <w:sz w:val="32"/>
          <w:szCs w:val="32"/>
        </w:rPr>
        <w:t>“Mobijet</w:t>
      </w:r>
      <w:r w:rsidR="007552A5">
        <w:rPr>
          <w:b/>
          <w:sz w:val="32"/>
          <w:szCs w:val="32"/>
        </w:rPr>
        <w:t>”</w:t>
      </w:r>
    </w:p>
    <w:p w14:paraId="360E3A7A" w14:textId="77777777" w:rsidR="007552A5" w:rsidRDefault="00E71324" w:rsidP="007552A5">
      <w:pPr>
        <w:jc w:val="center"/>
        <w:rPr>
          <w:sz w:val="32"/>
          <w:szCs w:val="32"/>
        </w:rPr>
      </w:pPr>
      <w:r>
        <w:rPr>
          <w:sz w:val="32"/>
          <w:szCs w:val="32"/>
        </w:rPr>
        <w:t>C-DAC MARCH</w:t>
      </w:r>
      <w:r w:rsidR="00CC68F5">
        <w:rPr>
          <w:sz w:val="32"/>
          <w:szCs w:val="32"/>
        </w:rPr>
        <w:t xml:space="preserve"> 2022</w:t>
      </w:r>
    </w:p>
    <w:p w14:paraId="5AE624CC" w14:textId="77777777" w:rsidR="00442AE8" w:rsidRDefault="00442AE8" w:rsidP="007552A5">
      <w:pPr>
        <w:rPr>
          <w:sz w:val="32"/>
          <w:szCs w:val="32"/>
        </w:rPr>
      </w:pPr>
    </w:p>
    <w:p w14:paraId="4A1E9514" w14:textId="77777777" w:rsidR="00442AE8" w:rsidRDefault="00442AE8" w:rsidP="00442AE8">
      <w:pPr>
        <w:rPr>
          <w:sz w:val="20"/>
          <w:szCs w:val="20"/>
        </w:rPr>
      </w:pPr>
    </w:p>
    <w:p w14:paraId="1249FA7B" w14:textId="7CC02D54" w:rsidR="00442AE8" w:rsidRDefault="00442AE8" w:rsidP="00442AE8">
      <w:pPr>
        <w:jc w:val="center"/>
        <w:rPr>
          <w:b/>
          <w:bCs/>
          <w:sz w:val="32"/>
          <w:szCs w:val="32"/>
        </w:rPr>
      </w:pPr>
      <w:r>
        <w:rPr>
          <w:b/>
          <w:bCs/>
          <w:sz w:val="32"/>
          <w:szCs w:val="32"/>
        </w:rPr>
        <w:t xml:space="preserve">Guided By: </w:t>
      </w:r>
      <w:r w:rsidR="005756D3">
        <w:rPr>
          <w:b/>
          <w:bCs/>
          <w:sz w:val="32"/>
          <w:szCs w:val="32"/>
        </w:rPr>
        <w:t>Rishi Sir</w:t>
      </w:r>
    </w:p>
    <w:p w14:paraId="3B1B0ED6" w14:textId="77777777" w:rsidR="00442AE8" w:rsidRDefault="00442AE8" w:rsidP="00442AE8">
      <w:pPr>
        <w:jc w:val="center"/>
        <w:rPr>
          <w:i/>
          <w:sz w:val="32"/>
          <w:szCs w:val="32"/>
          <w:u w:val="single"/>
        </w:rPr>
      </w:pPr>
    </w:p>
    <w:p w14:paraId="1814EC87" w14:textId="77777777" w:rsidR="00442AE8" w:rsidRDefault="00442AE8" w:rsidP="00442AE8">
      <w:pPr>
        <w:jc w:val="center"/>
        <w:rPr>
          <w:i/>
          <w:sz w:val="32"/>
          <w:szCs w:val="32"/>
          <w:u w:val="single"/>
        </w:rPr>
      </w:pPr>
    </w:p>
    <w:p w14:paraId="75C2C723" w14:textId="77777777" w:rsidR="00442AE8" w:rsidRDefault="00442AE8" w:rsidP="00442AE8">
      <w:pPr>
        <w:jc w:val="center"/>
        <w:rPr>
          <w:b/>
          <w:iCs/>
          <w:sz w:val="24"/>
          <w:szCs w:val="24"/>
        </w:rPr>
      </w:pPr>
      <w:r>
        <w:rPr>
          <w:iCs/>
          <w:sz w:val="32"/>
          <w:szCs w:val="32"/>
          <w:u w:val="single"/>
        </w:rPr>
        <w:t>Submitted By :</w:t>
      </w:r>
    </w:p>
    <w:p w14:paraId="4C5E9096" w14:textId="73BD1B75" w:rsidR="00442AE8" w:rsidRDefault="00442AE8" w:rsidP="00442AE8">
      <w:pPr>
        <w:tabs>
          <w:tab w:val="left" w:pos="7179"/>
        </w:tabs>
        <w:jc w:val="center"/>
        <w:rPr>
          <w:b/>
          <w:sz w:val="26"/>
          <w:szCs w:val="24"/>
        </w:rPr>
      </w:pPr>
      <w:r>
        <w:rPr>
          <w:b/>
          <w:sz w:val="26"/>
          <w:szCs w:val="24"/>
        </w:rPr>
        <w:t xml:space="preserve">Group No: </w:t>
      </w:r>
      <w:r w:rsidR="00613B6E">
        <w:rPr>
          <w:b/>
          <w:sz w:val="26"/>
          <w:szCs w:val="24"/>
        </w:rPr>
        <w:t>01</w:t>
      </w:r>
    </w:p>
    <w:p w14:paraId="62DDA288" w14:textId="77777777" w:rsidR="00442AE8" w:rsidRDefault="00442AE8" w:rsidP="00442AE8">
      <w:pPr>
        <w:tabs>
          <w:tab w:val="left" w:pos="7179"/>
        </w:tabs>
        <w:rPr>
          <w:b/>
          <w:sz w:val="26"/>
          <w:szCs w:val="24"/>
        </w:rPr>
      </w:pPr>
    </w:p>
    <w:p w14:paraId="6BB125A7" w14:textId="77777777" w:rsidR="00442AE8" w:rsidRDefault="00442AE8" w:rsidP="00442AE8">
      <w:pPr>
        <w:rPr>
          <w:b/>
          <w:sz w:val="24"/>
          <w:szCs w:val="24"/>
        </w:rPr>
      </w:pPr>
    </w:p>
    <w:p w14:paraId="05FE673D" w14:textId="77777777" w:rsidR="00442AE8" w:rsidRDefault="00442AE8" w:rsidP="00442AE8">
      <w:pPr>
        <w:ind w:left="2160"/>
        <w:rPr>
          <w:b/>
          <w:sz w:val="24"/>
          <w:szCs w:val="24"/>
        </w:rPr>
      </w:pPr>
    </w:p>
    <w:p w14:paraId="0BCB5479" w14:textId="77777777" w:rsidR="007552A5" w:rsidRPr="00266BA7" w:rsidRDefault="00E71324" w:rsidP="00E71324">
      <w:pPr>
        <w:pStyle w:val="ListParagraph"/>
        <w:widowControl/>
        <w:numPr>
          <w:ilvl w:val="0"/>
          <w:numId w:val="7"/>
        </w:numPr>
        <w:autoSpaceDE/>
        <w:autoSpaceDN/>
        <w:contextualSpacing/>
        <w:rPr>
          <w:b/>
          <w:sz w:val="26"/>
          <w:szCs w:val="24"/>
        </w:rPr>
      </w:pPr>
      <w:r>
        <w:rPr>
          <w:b/>
          <w:sz w:val="26"/>
          <w:szCs w:val="24"/>
        </w:rPr>
        <w:t>Nikhil Mukunda Tikekar</w:t>
      </w:r>
      <w:r w:rsidR="007552A5">
        <w:rPr>
          <w:b/>
          <w:sz w:val="26"/>
          <w:szCs w:val="24"/>
        </w:rPr>
        <w:t xml:space="preserve">               </w:t>
      </w:r>
      <w:r>
        <w:rPr>
          <w:b/>
          <w:sz w:val="26"/>
          <w:szCs w:val="24"/>
        </w:rPr>
        <w:t xml:space="preserve"> </w:t>
      </w:r>
      <w:r w:rsidRPr="00E71324">
        <w:rPr>
          <w:b/>
          <w:sz w:val="26"/>
          <w:szCs w:val="24"/>
        </w:rPr>
        <w:t>220343020055</w:t>
      </w:r>
    </w:p>
    <w:p w14:paraId="12745A1C" w14:textId="77777777" w:rsidR="007552A5" w:rsidRPr="00266BA7" w:rsidRDefault="00E71324" w:rsidP="00E71324">
      <w:pPr>
        <w:pStyle w:val="ListParagraph"/>
        <w:widowControl/>
        <w:numPr>
          <w:ilvl w:val="0"/>
          <w:numId w:val="7"/>
        </w:numPr>
        <w:autoSpaceDE/>
        <w:autoSpaceDN/>
        <w:contextualSpacing/>
        <w:rPr>
          <w:b/>
          <w:sz w:val="26"/>
          <w:szCs w:val="24"/>
        </w:rPr>
      </w:pPr>
      <w:r w:rsidRPr="00E71324">
        <w:rPr>
          <w:b/>
          <w:sz w:val="26"/>
          <w:szCs w:val="24"/>
        </w:rPr>
        <w:t>Shubham Bhaskar Tiware</w:t>
      </w:r>
      <w:r w:rsidR="007552A5">
        <w:rPr>
          <w:b/>
          <w:sz w:val="26"/>
          <w:szCs w:val="24"/>
        </w:rPr>
        <w:tab/>
        <w:t xml:space="preserve">     </w:t>
      </w:r>
      <w:r>
        <w:rPr>
          <w:b/>
          <w:sz w:val="26"/>
          <w:szCs w:val="24"/>
        </w:rPr>
        <w:t xml:space="preserve">    220343020095</w:t>
      </w:r>
    </w:p>
    <w:p w14:paraId="14B1A7D6" w14:textId="77777777" w:rsidR="007552A5" w:rsidRPr="00266BA7" w:rsidRDefault="00E71324" w:rsidP="00E71324">
      <w:pPr>
        <w:pStyle w:val="ListParagraph"/>
        <w:widowControl/>
        <w:numPr>
          <w:ilvl w:val="0"/>
          <w:numId w:val="7"/>
        </w:numPr>
        <w:autoSpaceDE/>
        <w:autoSpaceDN/>
        <w:contextualSpacing/>
        <w:rPr>
          <w:b/>
          <w:sz w:val="26"/>
          <w:szCs w:val="24"/>
        </w:rPr>
      </w:pPr>
      <w:r w:rsidRPr="00E71324">
        <w:rPr>
          <w:b/>
          <w:sz w:val="26"/>
          <w:szCs w:val="24"/>
        </w:rPr>
        <w:t>Suraj Mohan Dhande</w:t>
      </w:r>
      <w:r w:rsidR="007552A5">
        <w:rPr>
          <w:b/>
          <w:sz w:val="26"/>
          <w:szCs w:val="24"/>
        </w:rPr>
        <w:tab/>
        <w:t xml:space="preserve">     </w:t>
      </w:r>
      <w:r w:rsidR="007552A5">
        <w:rPr>
          <w:b/>
          <w:sz w:val="26"/>
          <w:szCs w:val="24"/>
        </w:rPr>
        <w:tab/>
        <w:t xml:space="preserve">     </w:t>
      </w:r>
      <w:r>
        <w:rPr>
          <w:b/>
          <w:sz w:val="26"/>
          <w:szCs w:val="24"/>
        </w:rPr>
        <w:t xml:space="preserve">    220343020102</w:t>
      </w:r>
    </w:p>
    <w:p w14:paraId="7E80710A" w14:textId="77777777" w:rsidR="007552A5" w:rsidRPr="00E71324" w:rsidRDefault="00E71324" w:rsidP="00863906">
      <w:pPr>
        <w:pStyle w:val="ListParagraph"/>
        <w:widowControl/>
        <w:numPr>
          <w:ilvl w:val="0"/>
          <w:numId w:val="7"/>
        </w:numPr>
        <w:autoSpaceDE/>
        <w:autoSpaceDN/>
        <w:contextualSpacing/>
        <w:rPr>
          <w:b/>
          <w:sz w:val="26"/>
          <w:szCs w:val="24"/>
        </w:rPr>
      </w:pPr>
      <w:r w:rsidRPr="00E71324">
        <w:rPr>
          <w:b/>
          <w:sz w:val="26"/>
          <w:szCs w:val="24"/>
        </w:rPr>
        <w:t>Suraj Sanjay Gavali</w:t>
      </w:r>
      <w:r w:rsidR="007552A5" w:rsidRPr="00E71324">
        <w:rPr>
          <w:b/>
          <w:sz w:val="26"/>
          <w:szCs w:val="24"/>
        </w:rPr>
        <w:tab/>
      </w:r>
      <w:r w:rsidR="007552A5" w:rsidRPr="00E71324">
        <w:rPr>
          <w:b/>
          <w:sz w:val="26"/>
          <w:szCs w:val="24"/>
        </w:rPr>
        <w:tab/>
        <w:t xml:space="preserve">     </w:t>
      </w:r>
      <w:r>
        <w:rPr>
          <w:b/>
          <w:sz w:val="26"/>
          <w:szCs w:val="24"/>
        </w:rPr>
        <w:t xml:space="preserve">    220343020103</w:t>
      </w:r>
    </w:p>
    <w:p w14:paraId="207D8498" w14:textId="77777777" w:rsidR="001F55F9" w:rsidRDefault="007552A5" w:rsidP="007552A5">
      <w:pPr>
        <w:rPr>
          <w:sz w:val="24"/>
        </w:rPr>
        <w:sectPr w:rsidR="001F55F9" w:rsidSect="00CC68F5">
          <w:headerReference w:type="default" r:id="rId10"/>
          <w:footerReference w:type="default" r:id="rId11"/>
          <w:type w:val="continuous"/>
          <w:pgSz w:w="11900" w:h="16840"/>
          <w:pgMar w:top="1320" w:right="1020" w:bottom="1220" w:left="1340" w:header="720" w:footer="1034" w:gutter="0"/>
          <w:pgNumType w:start="1"/>
          <w:cols w:space="720"/>
        </w:sectPr>
      </w:pPr>
      <w:r>
        <w:rPr>
          <w:b/>
          <w:sz w:val="26"/>
          <w:szCs w:val="24"/>
        </w:rPr>
        <w:t xml:space="preserve">              </w:t>
      </w:r>
      <w:r>
        <w:rPr>
          <w:b/>
          <w:sz w:val="26"/>
          <w:szCs w:val="24"/>
        </w:rPr>
        <w:tab/>
        <w:t xml:space="preserve">     </w:t>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p>
    <w:p w14:paraId="0A548DB8" w14:textId="77777777" w:rsidR="001F55F9" w:rsidRDefault="001F55F9">
      <w:pPr>
        <w:pStyle w:val="BodyText"/>
        <w:spacing w:before="10"/>
        <w:rPr>
          <w:b/>
          <w:sz w:val="20"/>
        </w:rPr>
      </w:pPr>
    </w:p>
    <w:p w14:paraId="68CD7ECB" w14:textId="77777777" w:rsidR="00442AE8" w:rsidRDefault="00442AE8" w:rsidP="00442AE8">
      <w:pPr>
        <w:adjustRightInd w:val="0"/>
        <w:spacing w:line="360" w:lineRule="auto"/>
        <w:jc w:val="center"/>
        <w:rPr>
          <w:b/>
          <w:sz w:val="28"/>
          <w:szCs w:val="20"/>
          <w:u w:val="single"/>
          <w:lang w:bidi="ar-SA"/>
        </w:rPr>
      </w:pPr>
      <w:r>
        <w:rPr>
          <w:b/>
          <w:sz w:val="28"/>
          <w:u w:val="single"/>
        </w:rPr>
        <w:t>Table of Contents</w:t>
      </w:r>
    </w:p>
    <w:p w14:paraId="2E861F5E" w14:textId="77777777" w:rsidR="00442AE8" w:rsidRDefault="00442AE8" w:rsidP="00442AE8">
      <w:pPr>
        <w:adjustRightInd w:val="0"/>
        <w:spacing w:line="360" w:lineRule="auto"/>
        <w:jc w:val="center"/>
        <w:rPr>
          <w:b/>
          <w:sz w:val="28"/>
          <w:u w:val="single"/>
        </w:rPr>
      </w:pPr>
    </w:p>
    <w:p w14:paraId="6A6E2905" w14:textId="77777777" w:rsidR="00442AE8" w:rsidRDefault="00442AE8" w:rsidP="00442AE8">
      <w:pPr>
        <w:adjustRightInd w:val="0"/>
        <w:spacing w:line="360" w:lineRule="auto"/>
        <w:jc w:val="center"/>
        <w:rPr>
          <w:b/>
          <w:sz w:val="28"/>
          <w:u w:val="single"/>
        </w:rPr>
      </w:pPr>
    </w:p>
    <w:p w14:paraId="1F2896C9" w14:textId="77777777"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t>4</w:t>
      </w:r>
    </w:p>
    <w:p w14:paraId="732D5B0F"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Pr>
          <w:rFonts w:ascii="Times New Roman" w:hAnsi="Times New Roman"/>
          <w:b/>
          <w:bCs/>
          <w:sz w:val="24"/>
          <w:szCs w:val="24"/>
        </w:rPr>
        <w:t>4</w:t>
      </w:r>
    </w:p>
    <w:p w14:paraId="2E0B3793"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w:t>
      </w:r>
      <w:r w:rsidR="001F1510">
        <w:rPr>
          <w:rFonts w:ascii="Times New Roman" w:hAnsi="Times New Roman"/>
          <w:sz w:val="24"/>
          <w:szCs w:val="24"/>
        </w:rPr>
        <w:t>2</w:t>
      </w:r>
      <w:r>
        <w:rPr>
          <w:rFonts w:ascii="Times New Roman" w:hAnsi="Times New Roman"/>
          <w:sz w:val="24"/>
          <w:szCs w:val="24"/>
        </w:rPr>
        <w:t xml:space="preserve"> Pro</w:t>
      </w:r>
      <w:r w:rsidR="001F1510">
        <w:rPr>
          <w:rFonts w:ascii="Times New Roman" w:hAnsi="Times New Roman"/>
          <w:sz w:val="24"/>
          <w:szCs w:val="24"/>
        </w:rPr>
        <w:t>ject Background</w:t>
      </w:r>
      <w:r>
        <w:rPr>
          <w:rFonts w:ascii="Times New Roman" w:hAnsi="Times New Roman"/>
          <w:sz w:val="24"/>
          <w:szCs w:val="24"/>
        </w:rPr>
        <w:tab/>
      </w:r>
      <w:r w:rsidR="00836415">
        <w:rPr>
          <w:rFonts w:ascii="Times New Roman" w:hAnsi="Times New Roman"/>
          <w:b/>
          <w:bCs/>
          <w:sz w:val="24"/>
          <w:szCs w:val="24"/>
        </w:rPr>
        <w:t>4</w:t>
      </w:r>
    </w:p>
    <w:p w14:paraId="7F5FD63E" w14:textId="77777777" w:rsidR="00442AE8" w:rsidRDefault="00644762"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w:t>
      </w:r>
      <w:r w:rsidR="00442AE8">
        <w:rPr>
          <w:rFonts w:ascii="Times New Roman" w:hAnsi="Times New Roman"/>
          <w:sz w:val="24"/>
          <w:szCs w:val="24"/>
        </w:rPr>
        <w:t xml:space="preserve"> Aim &amp; Objectives</w:t>
      </w:r>
      <w:r w:rsidR="00442AE8">
        <w:rPr>
          <w:rFonts w:ascii="Times New Roman" w:hAnsi="Times New Roman"/>
          <w:sz w:val="24"/>
          <w:szCs w:val="24"/>
        </w:rPr>
        <w:tab/>
      </w:r>
      <w:r w:rsidR="00836415">
        <w:rPr>
          <w:rFonts w:ascii="Times New Roman" w:hAnsi="Times New Roman"/>
          <w:b/>
          <w:bCs/>
          <w:sz w:val="24"/>
          <w:szCs w:val="24"/>
        </w:rPr>
        <w:t>4</w:t>
      </w:r>
    </w:p>
    <w:p w14:paraId="1AAB128B" w14:textId="77777777" w:rsidR="001D014B" w:rsidRPr="001D014B" w:rsidRDefault="001D014B" w:rsidP="001D014B">
      <w:pPr>
        <w:rPr>
          <w:bCs/>
          <w:sz w:val="24"/>
          <w:szCs w:val="24"/>
        </w:rPr>
      </w:pPr>
      <w:r>
        <w:rPr>
          <w:b/>
          <w:sz w:val="24"/>
          <w:szCs w:val="24"/>
        </w:rPr>
        <w:t xml:space="preserve">2. </w:t>
      </w:r>
      <w:r w:rsidRPr="001D014B">
        <w:rPr>
          <w:b/>
          <w:sz w:val="24"/>
          <w:szCs w:val="24"/>
        </w:rPr>
        <w:t>Business Requirements</w:t>
      </w:r>
      <w:r w:rsidR="006368CD">
        <w:rPr>
          <w:b/>
          <w:sz w:val="24"/>
          <w:szCs w:val="24"/>
        </w:rPr>
        <w:t xml:space="preserve"> </w:t>
      </w:r>
      <w:r w:rsidRPr="001D014B">
        <w:rPr>
          <w:b/>
          <w:sz w:val="24"/>
          <w:szCs w:val="24"/>
        </w:rPr>
        <w:t>Overview</w:t>
      </w:r>
      <w:r w:rsidRPr="001D014B">
        <w:rPr>
          <w:bCs/>
          <w:sz w:val="24"/>
          <w:szCs w:val="24"/>
        </w:rPr>
        <w:t>………………………………………………………</w:t>
      </w:r>
      <w:r w:rsidR="00836415">
        <w:rPr>
          <w:bCs/>
          <w:sz w:val="24"/>
          <w:szCs w:val="24"/>
        </w:rPr>
        <w:t>…</w:t>
      </w:r>
      <w:r w:rsidR="00836415" w:rsidRPr="00836415">
        <w:rPr>
          <w:b/>
          <w:sz w:val="24"/>
          <w:szCs w:val="24"/>
        </w:rPr>
        <w:t>5</w:t>
      </w:r>
    </w:p>
    <w:p w14:paraId="2FF32874" w14:textId="77777777" w:rsidR="001D014B" w:rsidRPr="001D014B" w:rsidRDefault="001D014B" w:rsidP="001D014B">
      <w:pPr>
        <w:rPr>
          <w:sz w:val="24"/>
          <w:szCs w:val="24"/>
          <w:lang w:bidi="ar-SA"/>
        </w:rPr>
      </w:pPr>
    </w:p>
    <w:p w14:paraId="1E63A855" w14:textId="77777777" w:rsidR="00442AE8" w:rsidRDefault="00442AE8" w:rsidP="00442AE8">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3.Functional Requirements</w:t>
      </w:r>
      <w:r w:rsidRPr="001D014B">
        <w:rPr>
          <w:rFonts w:ascii="Times New Roman" w:hAnsi="Times New Roman"/>
          <w:sz w:val="24"/>
          <w:szCs w:val="24"/>
        </w:rPr>
        <w:tab/>
      </w:r>
      <w:r w:rsidR="009E4D87">
        <w:rPr>
          <w:rFonts w:ascii="Times New Roman" w:hAnsi="Times New Roman"/>
          <w:b/>
          <w:bCs/>
          <w:sz w:val="24"/>
          <w:szCs w:val="24"/>
        </w:rPr>
        <w:t>5</w:t>
      </w:r>
    </w:p>
    <w:p w14:paraId="703D9593" w14:textId="77777777" w:rsidR="00D72C8E" w:rsidRPr="00D72C8E" w:rsidRDefault="00D72C8E" w:rsidP="00D72C8E">
      <w:pPr>
        <w:rPr>
          <w:lang w:bidi="ar-SA"/>
        </w:rPr>
      </w:pPr>
    </w:p>
    <w:p w14:paraId="05A01A4C"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3.1 </w:t>
      </w:r>
      <w:r w:rsidR="00863906">
        <w:rPr>
          <w:rFonts w:ascii="Times New Roman" w:hAnsi="Times New Roman"/>
          <w:sz w:val="24"/>
          <w:szCs w:val="24"/>
        </w:rPr>
        <w:t>Customer</w:t>
      </w:r>
      <w:r>
        <w:rPr>
          <w:rFonts w:ascii="Times New Roman" w:hAnsi="Times New Roman"/>
          <w:sz w:val="24"/>
          <w:szCs w:val="24"/>
        </w:rPr>
        <w:t xml:space="preserve"> Module</w:t>
      </w:r>
      <w:r>
        <w:rPr>
          <w:rFonts w:ascii="Times New Roman" w:hAnsi="Times New Roman"/>
          <w:sz w:val="24"/>
          <w:szCs w:val="24"/>
        </w:rPr>
        <w:tab/>
      </w:r>
      <w:r w:rsidR="009E4D87">
        <w:rPr>
          <w:rFonts w:ascii="Times New Roman" w:hAnsi="Times New Roman"/>
          <w:b/>
          <w:bCs/>
          <w:sz w:val="24"/>
          <w:szCs w:val="24"/>
        </w:rPr>
        <w:t>5</w:t>
      </w:r>
    </w:p>
    <w:p w14:paraId="6A1D8CAE"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sidR="00863906">
        <w:rPr>
          <w:rFonts w:ascii="Times New Roman" w:hAnsi="Times New Roman"/>
          <w:sz w:val="24"/>
          <w:szCs w:val="24"/>
        </w:rPr>
        <w:t>Service Provider</w:t>
      </w:r>
      <w:r>
        <w:rPr>
          <w:rFonts w:ascii="Times New Roman" w:hAnsi="Times New Roman"/>
          <w:sz w:val="24"/>
          <w:szCs w:val="24"/>
        </w:rPr>
        <w:t xml:space="preserve"> Module</w:t>
      </w:r>
      <w:r>
        <w:rPr>
          <w:rFonts w:ascii="Times New Roman" w:hAnsi="Times New Roman"/>
          <w:sz w:val="24"/>
          <w:szCs w:val="24"/>
        </w:rPr>
        <w:tab/>
      </w:r>
      <w:r w:rsidR="009E4D87">
        <w:rPr>
          <w:rFonts w:ascii="Times New Roman" w:hAnsi="Times New Roman"/>
          <w:b/>
          <w:bCs/>
          <w:sz w:val="24"/>
          <w:szCs w:val="24"/>
        </w:rPr>
        <w:t>6</w:t>
      </w:r>
    </w:p>
    <w:p w14:paraId="0AAADC76" w14:textId="77777777" w:rsidR="00A34E51" w:rsidRDefault="00442AE8" w:rsidP="00A34E51">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3.3 </w:t>
      </w:r>
      <w:r w:rsidR="006368CD">
        <w:rPr>
          <w:rFonts w:ascii="Times New Roman" w:hAnsi="Times New Roman"/>
          <w:sz w:val="24"/>
          <w:szCs w:val="24"/>
        </w:rPr>
        <w:t xml:space="preserve">Admin </w:t>
      </w:r>
      <w:r>
        <w:rPr>
          <w:rFonts w:ascii="Times New Roman" w:hAnsi="Times New Roman"/>
          <w:sz w:val="24"/>
          <w:szCs w:val="24"/>
        </w:rPr>
        <w:t>Module</w:t>
      </w:r>
      <w:r>
        <w:rPr>
          <w:rFonts w:ascii="Times New Roman" w:hAnsi="Times New Roman"/>
          <w:sz w:val="24"/>
          <w:szCs w:val="24"/>
        </w:rPr>
        <w:tab/>
      </w:r>
      <w:r w:rsidR="009E4D87">
        <w:rPr>
          <w:rFonts w:ascii="Times New Roman" w:hAnsi="Times New Roman"/>
          <w:b/>
          <w:bCs/>
          <w:sz w:val="24"/>
          <w:szCs w:val="24"/>
        </w:rPr>
        <w:t>6</w:t>
      </w:r>
    </w:p>
    <w:p w14:paraId="57D847E6" w14:textId="77777777" w:rsidR="00D72C8E" w:rsidRPr="009E4D87" w:rsidRDefault="00D72C8E" w:rsidP="00A34E51">
      <w:pPr>
        <w:pStyle w:val="TOC2"/>
        <w:tabs>
          <w:tab w:val="right" w:leader="dot" w:pos="9027"/>
        </w:tabs>
        <w:spacing w:line="276" w:lineRule="auto"/>
        <w:ind w:left="216"/>
        <w:rPr>
          <w:rFonts w:ascii="Times New Roman" w:hAnsi="Times New Roman"/>
          <w:b/>
          <w:bCs/>
          <w:sz w:val="24"/>
          <w:szCs w:val="24"/>
        </w:rPr>
      </w:pPr>
      <w:r>
        <w:t>3.4</w:t>
      </w:r>
      <w:r w:rsidR="00452090">
        <w:t xml:space="preserve"> </w:t>
      </w:r>
      <w:r w:rsidR="00A34E51" w:rsidRPr="00A34E51">
        <w:rPr>
          <w:rFonts w:ascii="Times New Roman" w:hAnsi="Times New Roman"/>
        </w:rPr>
        <w:t>Message Acknowledgement Module</w:t>
      </w:r>
      <w:r w:rsidR="009E4D87" w:rsidRPr="009E4D87">
        <w:rPr>
          <w:rFonts w:ascii="Times New Roman" w:hAnsi="Times New Roman"/>
          <w:b/>
        </w:rPr>
        <w:t>.............................................................................................6</w:t>
      </w:r>
    </w:p>
    <w:p w14:paraId="1F4B22C4" w14:textId="77777777" w:rsidR="000C2349" w:rsidRPr="00E800BD" w:rsidRDefault="000C2349" w:rsidP="00A34E51">
      <w:pPr>
        <w:pStyle w:val="BodyText"/>
        <w:spacing w:before="8" w:line="360" w:lineRule="auto"/>
        <w:rPr>
          <w:b/>
          <w:sz w:val="20"/>
        </w:rPr>
      </w:pPr>
      <w:r w:rsidRPr="00DE62CA">
        <w:rPr>
          <w:b/>
          <w:lang w:bidi="ar-SA"/>
        </w:rPr>
        <w:t>4.</w:t>
      </w:r>
      <w:r>
        <w:rPr>
          <w:lang w:bidi="ar-SA"/>
        </w:rPr>
        <w:t xml:space="preserve"> </w:t>
      </w:r>
      <w:r w:rsidRPr="00E800BD">
        <w:rPr>
          <w:b/>
        </w:rPr>
        <w:t>N</w:t>
      </w:r>
      <w:r w:rsidR="00E800BD" w:rsidRPr="00E800BD">
        <w:rPr>
          <w:b/>
        </w:rPr>
        <w:t>on</w:t>
      </w:r>
      <w:r w:rsidRPr="00E800BD">
        <w:rPr>
          <w:b/>
        </w:rPr>
        <w:t>-F</w:t>
      </w:r>
      <w:r w:rsidR="00E800BD" w:rsidRPr="00E800BD">
        <w:rPr>
          <w:b/>
        </w:rPr>
        <w:t>unctional</w:t>
      </w:r>
      <w:r w:rsidR="006368CD">
        <w:rPr>
          <w:b/>
        </w:rPr>
        <w:t xml:space="preserve"> </w:t>
      </w:r>
      <w:r w:rsidRPr="00E800BD">
        <w:rPr>
          <w:b/>
          <w:spacing w:val="-3"/>
        </w:rPr>
        <w:t>R</w:t>
      </w:r>
      <w:r w:rsidR="008B0E20" w:rsidRPr="00E800BD">
        <w:rPr>
          <w:b/>
          <w:spacing w:val="-3"/>
        </w:rPr>
        <w:t>equirement…………………………………………………</w:t>
      </w:r>
      <w:r w:rsidR="00E800BD" w:rsidRPr="00E800BD">
        <w:rPr>
          <w:b/>
          <w:spacing w:val="-3"/>
        </w:rPr>
        <w:t>……………</w:t>
      </w:r>
      <w:r w:rsidR="00836415">
        <w:rPr>
          <w:b/>
          <w:spacing w:val="-3"/>
        </w:rPr>
        <w:t>7</w:t>
      </w:r>
    </w:p>
    <w:p w14:paraId="2081755F" w14:textId="77777777" w:rsidR="00442AE8" w:rsidRDefault="005B6B59" w:rsidP="00A34E51">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5</w:t>
      </w:r>
      <w:r w:rsidR="00442AE8">
        <w:rPr>
          <w:rFonts w:ascii="Times New Roman" w:hAnsi="Times New Roman"/>
          <w:b/>
          <w:bCs/>
          <w:sz w:val="24"/>
          <w:szCs w:val="24"/>
        </w:rPr>
        <w:t>. Use Case Diagram</w:t>
      </w:r>
      <w:r w:rsidR="00442AE8">
        <w:rPr>
          <w:rFonts w:ascii="Times New Roman" w:hAnsi="Times New Roman"/>
          <w:b/>
          <w:bCs/>
          <w:sz w:val="24"/>
          <w:szCs w:val="24"/>
        </w:rPr>
        <w:tab/>
      </w:r>
      <w:r w:rsidR="00F477D1">
        <w:rPr>
          <w:rFonts w:ascii="Times New Roman" w:hAnsi="Times New Roman"/>
          <w:b/>
          <w:bCs/>
          <w:sz w:val="24"/>
          <w:szCs w:val="24"/>
        </w:rPr>
        <w:t>8</w:t>
      </w:r>
    </w:p>
    <w:p w14:paraId="218091E2" w14:textId="77777777"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.1 Admin</w:t>
      </w:r>
      <w:r w:rsidR="00442AE8">
        <w:rPr>
          <w:rFonts w:ascii="Times New Roman" w:hAnsi="Times New Roman"/>
          <w:sz w:val="24"/>
          <w:szCs w:val="24"/>
        </w:rPr>
        <w:tab/>
      </w:r>
      <w:r w:rsidR="00F477D1" w:rsidRPr="00F477D1">
        <w:rPr>
          <w:rFonts w:ascii="Times New Roman" w:hAnsi="Times New Roman"/>
          <w:b/>
          <w:bCs/>
          <w:sz w:val="24"/>
          <w:szCs w:val="24"/>
        </w:rPr>
        <w:t>9</w:t>
      </w:r>
    </w:p>
    <w:p w14:paraId="5C6952CE" w14:textId="77777777" w:rsidR="00442AE8" w:rsidRPr="00F477D1"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w:t>
      </w:r>
      <w:r w:rsidR="00442AE8">
        <w:rPr>
          <w:rFonts w:ascii="Times New Roman" w:hAnsi="Times New Roman"/>
          <w:sz w:val="24"/>
          <w:szCs w:val="24"/>
        </w:rPr>
        <w:t xml:space="preserve">.2 </w:t>
      </w:r>
      <w:r w:rsidR="00863906">
        <w:rPr>
          <w:rFonts w:ascii="Times New Roman" w:hAnsi="Times New Roman"/>
          <w:sz w:val="24"/>
          <w:szCs w:val="24"/>
        </w:rPr>
        <w:t>Customer</w:t>
      </w:r>
      <w:r w:rsidR="00442AE8">
        <w:rPr>
          <w:rFonts w:ascii="Times New Roman" w:hAnsi="Times New Roman"/>
          <w:sz w:val="24"/>
          <w:szCs w:val="24"/>
        </w:rPr>
        <w:tab/>
      </w:r>
      <w:r w:rsidR="00F477D1" w:rsidRPr="00F477D1">
        <w:rPr>
          <w:rFonts w:ascii="Times New Roman" w:hAnsi="Times New Roman"/>
          <w:b/>
          <w:bCs/>
          <w:sz w:val="24"/>
          <w:szCs w:val="24"/>
        </w:rPr>
        <w:t>10</w:t>
      </w:r>
    </w:p>
    <w:p w14:paraId="4F9AA285" w14:textId="77777777" w:rsidR="00442AE8" w:rsidRPr="00F477D1" w:rsidRDefault="005B6B59" w:rsidP="00F477D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 xml:space="preserve">.3 </w:t>
      </w:r>
      <w:r w:rsidR="00863906">
        <w:rPr>
          <w:rFonts w:ascii="Times New Roman" w:hAnsi="Times New Roman"/>
          <w:sz w:val="24"/>
          <w:szCs w:val="24"/>
        </w:rPr>
        <w:t>Service Provider</w:t>
      </w:r>
      <w:r w:rsidR="00442AE8">
        <w:rPr>
          <w:rFonts w:ascii="Times New Roman" w:hAnsi="Times New Roman"/>
          <w:sz w:val="24"/>
          <w:szCs w:val="24"/>
        </w:rPr>
        <w:tab/>
      </w:r>
      <w:r w:rsidR="00F477D1" w:rsidRPr="00F477D1">
        <w:rPr>
          <w:rFonts w:ascii="Times New Roman" w:hAnsi="Times New Roman"/>
          <w:b/>
          <w:bCs/>
          <w:sz w:val="24"/>
          <w:szCs w:val="24"/>
        </w:rPr>
        <w:t>11</w:t>
      </w:r>
    </w:p>
    <w:p w14:paraId="7A59A18E" w14:textId="77777777" w:rsidR="00442AE8" w:rsidRPr="00442AE8" w:rsidRDefault="00442AE8" w:rsidP="00442AE8">
      <w:pPr>
        <w:rPr>
          <w:lang w:bidi="ar-SA"/>
        </w:rPr>
      </w:pPr>
    </w:p>
    <w:p w14:paraId="5B97AB3D" w14:textId="77777777" w:rsidR="00442AE8" w:rsidRDefault="005B6B59" w:rsidP="00442AE8">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6</w:t>
      </w:r>
      <w:r w:rsidR="00442AE8">
        <w:rPr>
          <w:rFonts w:ascii="Times New Roman" w:hAnsi="Times New Roman"/>
          <w:b/>
          <w:bCs/>
          <w:sz w:val="24"/>
          <w:szCs w:val="24"/>
        </w:rPr>
        <w:t xml:space="preserve">. </w:t>
      </w:r>
      <w:r w:rsidR="001F06A9" w:rsidRPr="00644762">
        <w:rPr>
          <w:rFonts w:ascii="Times New Roman" w:hAnsi="Times New Roman"/>
          <w:b/>
          <w:sz w:val="24"/>
          <w:szCs w:val="24"/>
        </w:rPr>
        <w:t>Database Design</w:t>
      </w:r>
      <w:r w:rsidR="00442AE8">
        <w:rPr>
          <w:rFonts w:ascii="Times New Roman" w:hAnsi="Times New Roman"/>
          <w:b/>
          <w:bCs/>
          <w:sz w:val="24"/>
          <w:szCs w:val="24"/>
        </w:rPr>
        <w:tab/>
      </w:r>
      <w:r w:rsidR="00D72C8E">
        <w:rPr>
          <w:rFonts w:ascii="Times New Roman" w:hAnsi="Times New Roman"/>
          <w:b/>
          <w:bCs/>
          <w:sz w:val="24"/>
          <w:szCs w:val="24"/>
        </w:rPr>
        <w:t>11</w:t>
      </w:r>
    </w:p>
    <w:p w14:paraId="6491174D" w14:textId="77777777" w:rsidR="00442AE8" w:rsidRDefault="00442AE8"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 xml:space="preserve">1 </w:t>
      </w:r>
      <w:r w:rsidR="00104CAE">
        <w:rPr>
          <w:rFonts w:ascii="Times New Roman" w:hAnsi="Times New Roman"/>
          <w:sz w:val="24"/>
          <w:szCs w:val="24"/>
        </w:rPr>
        <w:t>Login</w:t>
      </w:r>
      <w:r>
        <w:rPr>
          <w:rFonts w:ascii="Times New Roman" w:hAnsi="Times New Roman"/>
          <w:sz w:val="24"/>
          <w:szCs w:val="24"/>
        </w:rPr>
        <w:tab/>
      </w:r>
      <w:r w:rsidR="00F477D1" w:rsidRPr="00F477D1">
        <w:rPr>
          <w:rFonts w:ascii="Times New Roman" w:hAnsi="Times New Roman"/>
          <w:b/>
          <w:bCs/>
          <w:sz w:val="24"/>
          <w:szCs w:val="24"/>
        </w:rPr>
        <w:t>1</w:t>
      </w:r>
      <w:r w:rsidR="00D72C8E">
        <w:rPr>
          <w:rFonts w:ascii="Times New Roman" w:hAnsi="Times New Roman"/>
          <w:b/>
          <w:bCs/>
          <w:sz w:val="24"/>
          <w:szCs w:val="24"/>
        </w:rPr>
        <w:t>1</w:t>
      </w:r>
    </w:p>
    <w:p w14:paraId="2D37E481" w14:textId="77777777" w:rsidR="00442AE8" w:rsidRPr="00F477D1" w:rsidRDefault="00442AE8" w:rsidP="00A34E51">
      <w:pPr>
        <w:pStyle w:val="TOC2"/>
        <w:tabs>
          <w:tab w:val="right" w:leader="dot" w:pos="9027"/>
        </w:tabs>
        <w:spacing w:line="240" w:lineRule="auto"/>
        <w:ind w:left="216"/>
        <w:rPr>
          <w:rFonts w:ascii="Times New Roman" w:hAnsi="Times New Roman"/>
          <w:b/>
          <w:bCs/>
          <w:sz w:val="24"/>
          <w:szCs w:val="24"/>
        </w:rPr>
      </w:pPr>
      <w:r>
        <w:rPr>
          <w:rFonts w:ascii="Times New Roman" w:hAnsi="Times New Roman"/>
          <w:sz w:val="24"/>
          <w:szCs w:val="24"/>
        </w:rPr>
        <w:t xml:space="preserve">2 </w:t>
      </w:r>
      <w:r w:rsidR="00104CAE">
        <w:rPr>
          <w:rFonts w:ascii="Times New Roman" w:hAnsi="Times New Roman"/>
          <w:sz w:val="24"/>
          <w:szCs w:val="24"/>
        </w:rPr>
        <w:t>User</w:t>
      </w:r>
      <w:r>
        <w:rPr>
          <w:rFonts w:ascii="Times New Roman" w:hAnsi="Times New Roman"/>
          <w:sz w:val="24"/>
          <w:szCs w:val="24"/>
        </w:rPr>
        <w:tab/>
      </w:r>
      <w:r w:rsidR="00D72C8E">
        <w:rPr>
          <w:rFonts w:ascii="Times New Roman" w:hAnsi="Times New Roman"/>
          <w:b/>
          <w:bCs/>
          <w:sz w:val="24"/>
          <w:szCs w:val="24"/>
        </w:rPr>
        <w:t>11</w:t>
      </w:r>
    </w:p>
    <w:p w14:paraId="5445E22F" w14:textId="77777777" w:rsidR="000C2349" w:rsidRDefault="00442AE8"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 xml:space="preserve">3 </w:t>
      </w:r>
      <w:r w:rsidR="000E7B7B">
        <w:rPr>
          <w:rFonts w:ascii="Times New Roman" w:hAnsi="Times New Roman"/>
          <w:sz w:val="24"/>
          <w:szCs w:val="24"/>
        </w:rPr>
        <w:t xml:space="preserve">City </w:t>
      </w:r>
      <w:r w:rsidR="000C2349">
        <w:rPr>
          <w:rFonts w:ascii="Times New Roman" w:hAnsi="Times New Roman"/>
          <w:sz w:val="24"/>
          <w:szCs w:val="24"/>
        </w:rPr>
        <w:t>……………………………………………………………………………</w:t>
      </w:r>
      <w:r w:rsidR="00F83C57">
        <w:rPr>
          <w:rFonts w:ascii="Times New Roman" w:hAnsi="Times New Roman"/>
          <w:sz w:val="24"/>
          <w:szCs w:val="24"/>
        </w:rPr>
        <w:t>……</w:t>
      </w:r>
      <w:r w:rsidR="00A955EA">
        <w:rPr>
          <w:rFonts w:ascii="Times New Roman" w:hAnsi="Times New Roman"/>
          <w:sz w:val="24"/>
          <w:szCs w:val="24"/>
        </w:rPr>
        <w:t xml:space="preserve"> ...</w:t>
      </w:r>
      <w:r w:rsidR="000E7B7B">
        <w:rPr>
          <w:rFonts w:ascii="Times New Roman" w:hAnsi="Times New Roman"/>
          <w:sz w:val="24"/>
          <w:szCs w:val="24"/>
        </w:rPr>
        <w:t>....</w:t>
      </w:r>
      <w:r w:rsidR="00F83C57" w:rsidRPr="00F83C57">
        <w:rPr>
          <w:rFonts w:ascii="Times New Roman" w:hAnsi="Times New Roman"/>
          <w:b/>
          <w:sz w:val="24"/>
          <w:szCs w:val="24"/>
        </w:rPr>
        <w:t>1</w:t>
      </w:r>
      <w:r w:rsidR="00D72C8E">
        <w:rPr>
          <w:rFonts w:ascii="Times New Roman" w:hAnsi="Times New Roman"/>
          <w:b/>
          <w:bCs/>
          <w:sz w:val="24"/>
          <w:szCs w:val="24"/>
        </w:rPr>
        <w:t>2</w:t>
      </w:r>
    </w:p>
    <w:p w14:paraId="1802FD31" w14:textId="77777777" w:rsidR="00442AE8" w:rsidRDefault="00D72C8E"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4</w:t>
      </w:r>
      <w:r w:rsidR="00104CAE">
        <w:rPr>
          <w:rFonts w:ascii="Times New Roman" w:hAnsi="Times New Roman"/>
          <w:sz w:val="24"/>
          <w:szCs w:val="24"/>
        </w:rPr>
        <w:t xml:space="preserve"> Area</w:t>
      </w:r>
      <w:r w:rsidR="00442AE8">
        <w:rPr>
          <w:rFonts w:ascii="Times New Roman" w:hAnsi="Times New Roman"/>
          <w:sz w:val="24"/>
          <w:szCs w:val="24"/>
        </w:rPr>
        <w:tab/>
      </w:r>
      <w:r w:rsidR="00F477D1" w:rsidRPr="00F477D1">
        <w:rPr>
          <w:rFonts w:ascii="Times New Roman" w:hAnsi="Times New Roman"/>
          <w:b/>
          <w:bCs/>
          <w:sz w:val="24"/>
          <w:szCs w:val="24"/>
        </w:rPr>
        <w:t>1</w:t>
      </w:r>
      <w:r>
        <w:rPr>
          <w:rFonts w:ascii="Times New Roman" w:hAnsi="Times New Roman"/>
          <w:b/>
          <w:bCs/>
          <w:sz w:val="24"/>
          <w:szCs w:val="24"/>
        </w:rPr>
        <w:t>2</w:t>
      </w:r>
    </w:p>
    <w:p w14:paraId="45B80BA7" w14:textId="77777777" w:rsidR="00442AE8" w:rsidRDefault="00D72C8E" w:rsidP="00A34E51">
      <w:pPr>
        <w:pStyle w:val="TOC2"/>
        <w:tabs>
          <w:tab w:val="right" w:leader="dot" w:pos="9027"/>
        </w:tabs>
        <w:spacing w:line="240" w:lineRule="auto"/>
        <w:ind w:left="216"/>
        <w:rPr>
          <w:rFonts w:ascii="Times New Roman" w:hAnsi="Times New Roman"/>
          <w:b/>
          <w:bCs/>
          <w:sz w:val="24"/>
          <w:szCs w:val="24"/>
        </w:rPr>
      </w:pPr>
      <w:r>
        <w:rPr>
          <w:rFonts w:ascii="Times New Roman" w:hAnsi="Times New Roman"/>
          <w:sz w:val="24"/>
          <w:szCs w:val="24"/>
        </w:rPr>
        <w:t>5</w:t>
      </w:r>
      <w:r w:rsidR="000E7B7B">
        <w:rPr>
          <w:rFonts w:ascii="Times New Roman" w:hAnsi="Times New Roman"/>
          <w:sz w:val="24"/>
          <w:szCs w:val="24"/>
        </w:rPr>
        <w:t xml:space="preserve"> Product</w:t>
      </w:r>
      <w:r w:rsidR="00442AE8">
        <w:rPr>
          <w:rFonts w:ascii="Times New Roman" w:hAnsi="Times New Roman"/>
          <w:sz w:val="24"/>
          <w:szCs w:val="24"/>
        </w:rPr>
        <w:tab/>
      </w:r>
      <w:r w:rsidR="00F477D1" w:rsidRPr="00F477D1">
        <w:rPr>
          <w:rFonts w:ascii="Times New Roman" w:hAnsi="Times New Roman"/>
          <w:b/>
          <w:bCs/>
          <w:sz w:val="24"/>
          <w:szCs w:val="24"/>
        </w:rPr>
        <w:t>1</w:t>
      </w:r>
      <w:r>
        <w:rPr>
          <w:rFonts w:ascii="Times New Roman" w:hAnsi="Times New Roman"/>
          <w:b/>
          <w:bCs/>
          <w:sz w:val="24"/>
          <w:szCs w:val="24"/>
        </w:rPr>
        <w:t>2</w:t>
      </w:r>
    </w:p>
    <w:p w14:paraId="40A3F11E" w14:textId="77777777" w:rsidR="00D72C8E" w:rsidRPr="00D72C8E" w:rsidRDefault="00D72C8E"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 xml:space="preserve">6 </w:t>
      </w:r>
      <w:r w:rsidR="006D159C">
        <w:rPr>
          <w:rFonts w:ascii="Times New Roman" w:hAnsi="Times New Roman"/>
          <w:sz w:val="24"/>
          <w:szCs w:val="24"/>
        </w:rPr>
        <w:t>Customer request</w:t>
      </w:r>
      <w:r>
        <w:rPr>
          <w:rFonts w:ascii="Times New Roman" w:hAnsi="Times New Roman"/>
          <w:sz w:val="24"/>
          <w:szCs w:val="24"/>
        </w:rPr>
        <w:tab/>
      </w:r>
      <w:r w:rsidRPr="00F477D1">
        <w:rPr>
          <w:rFonts w:ascii="Times New Roman" w:hAnsi="Times New Roman"/>
          <w:b/>
          <w:bCs/>
          <w:sz w:val="24"/>
          <w:szCs w:val="24"/>
        </w:rPr>
        <w:t>13</w:t>
      </w:r>
    </w:p>
    <w:p w14:paraId="6C65D181" w14:textId="77777777" w:rsidR="00442AE8" w:rsidRDefault="005B6B59" w:rsidP="00A34E51">
      <w:pPr>
        <w:pStyle w:val="TOC2"/>
        <w:tabs>
          <w:tab w:val="right" w:leader="dot" w:pos="9027"/>
        </w:tabs>
        <w:spacing w:line="240" w:lineRule="auto"/>
        <w:ind w:left="216"/>
        <w:rPr>
          <w:rFonts w:ascii="Times New Roman" w:hAnsi="Times New Roman"/>
          <w:b/>
          <w:bCs/>
          <w:sz w:val="24"/>
          <w:szCs w:val="24"/>
        </w:rPr>
      </w:pPr>
      <w:r>
        <w:rPr>
          <w:rFonts w:ascii="Times New Roman" w:hAnsi="Times New Roman"/>
          <w:sz w:val="24"/>
          <w:szCs w:val="24"/>
        </w:rPr>
        <w:t>7</w:t>
      </w:r>
      <w:r w:rsidR="006D159C">
        <w:rPr>
          <w:rFonts w:ascii="Times New Roman" w:hAnsi="Times New Roman"/>
          <w:sz w:val="24"/>
          <w:szCs w:val="24"/>
        </w:rPr>
        <w:t xml:space="preserve"> Solution</w:t>
      </w:r>
      <w:r w:rsidR="00442AE8">
        <w:rPr>
          <w:rFonts w:ascii="Times New Roman" w:hAnsi="Times New Roman"/>
          <w:sz w:val="24"/>
          <w:szCs w:val="24"/>
        </w:rPr>
        <w:tab/>
      </w:r>
      <w:r w:rsidR="00F477D1" w:rsidRPr="00F477D1">
        <w:rPr>
          <w:rFonts w:ascii="Times New Roman" w:hAnsi="Times New Roman"/>
          <w:b/>
          <w:bCs/>
          <w:sz w:val="24"/>
          <w:szCs w:val="24"/>
        </w:rPr>
        <w:t>13</w:t>
      </w:r>
    </w:p>
    <w:p w14:paraId="19233841" w14:textId="77777777" w:rsidR="007404CA" w:rsidRDefault="00104CAE"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8</w:t>
      </w:r>
      <w:r w:rsidR="006D159C">
        <w:rPr>
          <w:rFonts w:ascii="Times New Roman" w:hAnsi="Times New Roman"/>
          <w:sz w:val="24"/>
          <w:szCs w:val="24"/>
        </w:rPr>
        <w:t xml:space="preserve"> Order</w:t>
      </w:r>
      <w:r w:rsidR="007404CA">
        <w:rPr>
          <w:rFonts w:ascii="Times New Roman" w:hAnsi="Times New Roman"/>
          <w:sz w:val="24"/>
          <w:szCs w:val="24"/>
        </w:rPr>
        <w:tab/>
      </w:r>
      <w:r w:rsidR="007404CA" w:rsidRPr="00F477D1">
        <w:rPr>
          <w:rFonts w:ascii="Times New Roman" w:hAnsi="Times New Roman"/>
          <w:b/>
          <w:bCs/>
          <w:sz w:val="24"/>
          <w:szCs w:val="24"/>
        </w:rPr>
        <w:t>13</w:t>
      </w:r>
    </w:p>
    <w:p w14:paraId="7731C8C9" w14:textId="77777777" w:rsidR="007404CA" w:rsidRPr="007404CA" w:rsidRDefault="00104CAE" w:rsidP="00A34E51">
      <w:pPr>
        <w:pStyle w:val="TOC2"/>
        <w:tabs>
          <w:tab w:val="right" w:leader="dot" w:pos="9027"/>
        </w:tabs>
        <w:spacing w:line="240" w:lineRule="auto"/>
        <w:ind w:left="216"/>
        <w:rPr>
          <w:rFonts w:ascii="Times New Roman" w:hAnsi="Times New Roman"/>
          <w:sz w:val="24"/>
          <w:szCs w:val="24"/>
        </w:rPr>
      </w:pPr>
      <w:r>
        <w:rPr>
          <w:rFonts w:ascii="Times New Roman" w:hAnsi="Times New Roman"/>
          <w:sz w:val="24"/>
          <w:szCs w:val="24"/>
        </w:rPr>
        <w:t>9 Rating</w:t>
      </w:r>
      <w:r w:rsidR="007404CA">
        <w:rPr>
          <w:rFonts w:ascii="Times New Roman" w:hAnsi="Times New Roman"/>
          <w:sz w:val="24"/>
          <w:szCs w:val="24"/>
        </w:rPr>
        <w:tab/>
      </w:r>
      <w:r w:rsidR="007404CA" w:rsidRPr="00F477D1">
        <w:rPr>
          <w:rFonts w:ascii="Times New Roman" w:hAnsi="Times New Roman"/>
          <w:b/>
          <w:bCs/>
          <w:sz w:val="24"/>
          <w:szCs w:val="24"/>
        </w:rPr>
        <w:t>1</w:t>
      </w:r>
      <w:r w:rsidR="00F83C57">
        <w:rPr>
          <w:rFonts w:ascii="Times New Roman" w:hAnsi="Times New Roman"/>
          <w:b/>
          <w:bCs/>
          <w:sz w:val="24"/>
          <w:szCs w:val="24"/>
        </w:rPr>
        <w:t>4</w:t>
      </w:r>
    </w:p>
    <w:p w14:paraId="4BF0C98B" w14:textId="77777777" w:rsidR="007404CA" w:rsidRPr="00D72C8E" w:rsidRDefault="007404CA" w:rsidP="00A34E51">
      <w:pPr>
        <w:pStyle w:val="TOC2"/>
        <w:tabs>
          <w:tab w:val="right" w:leader="dot" w:pos="9027"/>
        </w:tabs>
        <w:spacing w:line="240" w:lineRule="auto"/>
        <w:ind w:left="0"/>
        <w:rPr>
          <w:rFonts w:ascii="Times New Roman" w:hAnsi="Times New Roman"/>
          <w:sz w:val="24"/>
          <w:szCs w:val="24"/>
        </w:rPr>
      </w:pPr>
      <w:r>
        <w:rPr>
          <w:rFonts w:ascii="Times New Roman" w:hAnsi="Times New Roman"/>
          <w:sz w:val="24"/>
          <w:szCs w:val="24"/>
        </w:rPr>
        <w:t xml:space="preserve"> </w:t>
      </w:r>
    </w:p>
    <w:p w14:paraId="6F70C384" w14:textId="77777777" w:rsidR="008C1592" w:rsidRPr="008C1592" w:rsidRDefault="008C1592" w:rsidP="00A34E51">
      <w:pPr>
        <w:spacing w:line="360" w:lineRule="auto"/>
        <w:rPr>
          <w:b/>
          <w:bCs/>
          <w:lang w:bidi="ar-SA"/>
        </w:rPr>
      </w:pPr>
      <w:r w:rsidRPr="008C1592">
        <w:rPr>
          <w:b/>
          <w:bCs/>
          <w:lang w:bidi="ar-SA"/>
        </w:rPr>
        <w:t>7.</w:t>
      </w:r>
      <w:r w:rsidR="00F83C57">
        <w:rPr>
          <w:b/>
          <w:bCs/>
          <w:lang w:bidi="ar-SA"/>
        </w:rPr>
        <w:t xml:space="preserve"> </w:t>
      </w:r>
      <w:r w:rsidRPr="008C1592">
        <w:rPr>
          <w:b/>
          <w:bCs/>
          <w:lang w:bidi="ar-SA"/>
        </w:rPr>
        <w:t>E-R Diagram………………………………………………………………………………………</w:t>
      </w:r>
      <w:r w:rsidR="00D72C8E">
        <w:rPr>
          <w:b/>
          <w:bCs/>
          <w:lang w:bidi="ar-SA"/>
        </w:rPr>
        <w:t>15</w:t>
      </w:r>
    </w:p>
    <w:p w14:paraId="54099FFB" w14:textId="77777777" w:rsidR="00442AE8" w:rsidRDefault="008C1592" w:rsidP="00A34E51">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8</w:t>
      </w:r>
      <w:r w:rsidR="00442AE8">
        <w:rPr>
          <w:rFonts w:ascii="Times New Roman" w:hAnsi="Times New Roman"/>
          <w:b/>
          <w:bCs/>
          <w:sz w:val="24"/>
          <w:szCs w:val="24"/>
        </w:rPr>
        <w:t>. Snapshots</w:t>
      </w:r>
      <w:r w:rsidR="00442AE8">
        <w:rPr>
          <w:rFonts w:ascii="Times New Roman" w:hAnsi="Times New Roman"/>
          <w:b/>
          <w:bCs/>
          <w:sz w:val="24"/>
          <w:szCs w:val="24"/>
        </w:rPr>
        <w:tab/>
      </w:r>
      <w:r w:rsidR="00F477D1">
        <w:rPr>
          <w:rFonts w:ascii="Times New Roman" w:hAnsi="Times New Roman"/>
          <w:b/>
          <w:bCs/>
          <w:sz w:val="24"/>
          <w:szCs w:val="24"/>
        </w:rPr>
        <w:t>1</w:t>
      </w:r>
      <w:r w:rsidR="00D72C8E">
        <w:rPr>
          <w:rFonts w:ascii="Times New Roman" w:hAnsi="Times New Roman"/>
          <w:b/>
          <w:bCs/>
          <w:sz w:val="24"/>
          <w:szCs w:val="24"/>
        </w:rPr>
        <w:t>6</w:t>
      </w:r>
    </w:p>
    <w:p w14:paraId="104B31EF" w14:textId="77777777" w:rsidR="00442AE8" w:rsidRDefault="00F83C57" w:rsidP="00A34E51">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9</w:t>
      </w:r>
      <w:r w:rsidR="00442AE8">
        <w:rPr>
          <w:rFonts w:ascii="Times New Roman" w:hAnsi="Times New Roman"/>
          <w:b/>
          <w:bCs/>
          <w:sz w:val="24"/>
          <w:szCs w:val="24"/>
        </w:rPr>
        <w:t>. Conclusion</w:t>
      </w:r>
      <w:r w:rsidR="00442AE8">
        <w:rPr>
          <w:rFonts w:ascii="Times New Roman" w:hAnsi="Times New Roman"/>
          <w:b/>
          <w:bCs/>
          <w:sz w:val="24"/>
          <w:szCs w:val="24"/>
        </w:rPr>
        <w:tab/>
      </w:r>
      <w:r w:rsidR="00F477D1">
        <w:rPr>
          <w:rFonts w:ascii="Times New Roman" w:hAnsi="Times New Roman"/>
          <w:b/>
          <w:bCs/>
          <w:sz w:val="24"/>
          <w:szCs w:val="24"/>
        </w:rPr>
        <w:t>2</w:t>
      </w:r>
      <w:r w:rsidR="00D93FA0">
        <w:rPr>
          <w:rFonts w:ascii="Times New Roman" w:hAnsi="Times New Roman"/>
          <w:b/>
          <w:bCs/>
          <w:sz w:val="24"/>
          <w:szCs w:val="24"/>
        </w:rPr>
        <w:t>3</w:t>
      </w:r>
    </w:p>
    <w:p w14:paraId="2FC757D2" w14:textId="77777777" w:rsidR="00442AE8" w:rsidRDefault="00442AE8" w:rsidP="00442AE8">
      <w:pPr>
        <w:rPr>
          <w:sz w:val="20"/>
          <w:szCs w:val="20"/>
        </w:rPr>
      </w:pPr>
    </w:p>
    <w:p w14:paraId="0D80DD66" w14:textId="77777777" w:rsidR="00442AE8" w:rsidRDefault="00442AE8" w:rsidP="00442AE8"/>
    <w:p w14:paraId="23BA37D2" w14:textId="77777777" w:rsidR="00442AE8" w:rsidRDefault="00442AE8" w:rsidP="00442AE8"/>
    <w:p w14:paraId="39FC3BBF" w14:textId="77777777" w:rsidR="00442AE8" w:rsidRDefault="00442AE8" w:rsidP="00442AE8"/>
    <w:p w14:paraId="1C8CDAAB" w14:textId="77777777" w:rsidR="00442AE8" w:rsidRDefault="00442AE8" w:rsidP="00442AE8"/>
    <w:p w14:paraId="62AD8226" w14:textId="77777777" w:rsidR="00442AE8" w:rsidRDefault="00442AE8" w:rsidP="00442AE8"/>
    <w:p w14:paraId="3566D634" w14:textId="77777777" w:rsidR="00442AE8" w:rsidRDefault="00442AE8" w:rsidP="00442AE8"/>
    <w:p w14:paraId="45346008" w14:textId="77777777" w:rsidR="00442AE8" w:rsidRDefault="00442AE8" w:rsidP="00442AE8"/>
    <w:p w14:paraId="0554F644" w14:textId="77777777" w:rsidR="00442AE8" w:rsidRDefault="00442AE8" w:rsidP="00442AE8"/>
    <w:p w14:paraId="27783CA3" w14:textId="77777777" w:rsidR="00442AE8" w:rsidRDefault="00442AE8" w:rsidP="00442AE8">
      <w:pPr>
        <w:adjustRightInd w:val="0"/>
        <w:spacing w:line="360" w:lineRule="auto"/>
        <w:jc w:val="center"/>
        <w:rPr>
          <w:b/>
          <w:sz w:val="28"/>
          <w:u w:val="single"/>
        </w:rPr>
      </w:pPr>
      <w:r>
        <w:rPr>
          <w:b/>
          <w:sz w:val="28"/>
          <w:u w:val="single"/>
        </w:rPr>
        <w:t>List of Figures</w:t>
      </w:r>
    </w:p>
    <w:p w14:paraId="4ABAF9F4" w14:textId="77777777" w:rsidR="00442AE8" w:rsidRDefault="00442AE8" w:rsidP="00442AE8">
      <w:pPr>
        <w:adjustRightInd w:val="0"/>
        <w:spacing w:line="360" w:lineRule="auto"/>
        <w:jc w:val="center"/>
        <w:rPr>
          <w:b/>
          <w:sz w:val="28"/>
          <w:u w:val="single"/>
        </w:rPr>
      </w:pPr>
    </w:p>
    <w:p w14:paraId="0213DD16"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1 Admin</w:t>
      </w:r>
      <w:r>
        <w:rPr>
          <w:rFonts w:ascii="Times New Roman" w:hAnsi="Times New Roman"/>
          <w:sz w:val="24"/>
          <w:szCs w:val="24"/>
        </w:rPr>
        <w:tab/>
      </w:r>
      <w:r w:rsidR="00F477D1">
        <w:rPr>
          <w:rFonts w:ascii="Times New Roman" w:hAnsi="Times New Roman"/>
          <w:sz w:val="24"/>
          <w:szCs w:val="24"/>
        </w:rPr>
        <w:t>8</w:t>
      </w:r>
    </w:p>
    <w:p w14:paraId="4F15477E"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2 </w:t>
      </w:r>
      <w:r w:rsidR="00104CAE">
        <w:rPr>
          <w:rFonts w:ascii="Times New Roman" w:hAnsi="Times New Roman"/>
          <w:sz w:val="24"/>
          <w:szCs w:val="24"/>
        </w:rPr>
        <w:t>Customer</w:t>
      </w:r>
      <w:r>
        <w:rPr>
          <w:rFonts w:ascii="Times New Roman" w:hAnsi="Times New Roman"/>
          <w:sz w:val="24"/>
          <w:szCs w:val="24"/>
        </w:rPr>
        <w:tab/>
      </w:r>
      <w:r w:rsidR="00F477D1">
        <w:rPr>
          <w:rFonts w:ascii="Times New Roman" w:hAnsi="Times New Roman"/>
          <w:sz w:val="24"/>
          <w:szCs w:val="24"/>
        </w:rPr>
        <w:t>9</w:t>
      </w:r>
    </w:p>
    <w:p w14:paraId="7E6496F2"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3 </w:t>
      </w:r>
      <w:r w:rsidR="00104CAE">
        <w:rPr>
          <w:rFonts w:ascii="Times New Roman" w:hAnsi="Times New Roman"/>
          <w:sz w:val="24"/>
          <w:szCs w:val="24"/>
        </w:rPr>
        <w:t>Service Provider</w:t>
      </w:r>
      <w:r>
        <w:rPr>
          <w:rFonts w:ascii="Times New Roman" w:hAnsi="Times New Roman"/>
          <w:sz w:val="24"/>
          <w:szCs w:val="24"/>
        </w:rPr>
        <w:tab/>
      </w:r>
      <w:r w:rsidR="00F477D1">
        <w:rPr>
          <w:rFonts w:ascii="Times New Roman" w:hAnsi="Times New Roman"/>
          <w:sz w:val="24"/>
          <w:szCs w:val="24"/>
        </w:rPr>
        <w:t>10</w:t>
      </w:r>
    </w:p>
    <w:p w14:paraId="73FFC184" w14:textId="77777777" w:rsidR="00442AE8" w:rsidRDefault="00442AE8" w:rsidP="00442AE8">
      <w:pPr>
        <w:pStyle w:val="TOC2"/>
        <w:tabs>
          <w:tab w:val="right" w:leader="dot" w:pos="9027"/>
        </w:tabs>
        <w:ind w:left="216"/>
        <w:rPr>
          <w:rFonts w:ascii="Times New Roman" w:hAnsi="Times New Roman"/>
          <w:sz w:val="24"/>
          <w:szCs w:val="24"/>
        </w:rPr>
      </w:pPr>
      <w:r>
        <w:rPr>
          <w:rFonts w:ascii="Times New Roman" w:hAnsi="Times New Roman"/>
          <w:sz w:val="24"/>
          <w:szCs w:val="24"/>
        </w:rPr>
        <w:t xml:space="preserve">Fig 4 </w:t>
      </w:r>
      <w:r w:rsidR="00F477D1">
        <w:rPr>
          <w:rFonts w:ascii="Times New Roman" w:hAnsi="Times New Roman"/>
          <w:sz w:val="24"/>
          <w:szCs w:val="24"/>
        </w:rPr>
        <w:t>ER Diagram</w:t>
      </w:r>
      <w:r>
        <w:rPr>
          <w:rFonts w:ascii="Times New Roman" w:hAnsi="Times New Roman"/>
          <w:sz w:val="24"/>
          <w:szCs w:val="24"/>
        </w:rPr>
        <w:tab/>
      </w:r>
      <w:r w:rsidR="009E4D87">
        <w:rPr>
          <w:rFonts w:ascii="Times New Roman" w:hAnsi="Times New Roman"/>
          <w:sz w:val="24"/>
          <w:szCs w:val="24"/>
        </w:rPr>
        <w:t>15</w:t>
      </w:r>
    </w:p>
    <w:p w14:paraId="35AFCBAE" w14:textId="77777777" w:rsidR="001F55F9" w:rsidRDefault="001F55F9">
      <w:pPr>
        <w:pStyle w:val="BodyText"/>
        <w:spacing w:before="7"/>
        <w:rPr>
          <w:b/>
          <w:sz w:val="20"/>
        </w:rPr>
      </w:pPr>
    </w:p>
    <w:p w14:paraId="3425AD40" w14:textId="77777777" w:rsidR="001F55F9" w:rsidRDefault="001F55F9">
      <w:pPr>
        <w:rPr>
          <w:sz w:val="24"/>
        </w:rPr>
        <w:sectPr w:rsidR="001F55F9">
          <w:footerReference w:type="default" r:id="rId12"/>
          <w:pgSz w:w="11900" w:h="16840"/>
          <w:pgMar w:top="1320" w:right="1020" w:bottom="1220" w:left="1340" w:header="720" w:footer="1034" w:gutter="0"/>
          <w:cols w:space="720"/>
        </w:sectPr>
      </w:pPr>
    </w:p>
    <w:p w14:paraId="24743E54" w14:textId="77777777" w:rsidR="001F55F9" w:rsidRPr="00452090" w:rsidRDefault="001F55F9">
      <w:pPr>
        <w:pStyle w:val="BodyText"/>
        <w:spacing w:before="8"/>
        <w:rPr>
          <w:rFonts w:ascii="Segoe UI" w:hAnsi="Segoe UI" w:cs="Segoe UI"/>
          <w:b/>
          <w:sz w:val="20"/>
        </w:rPr>
      </w:pPr>
    </w:p>
    <w:p w14:paraId="1A87DA56" w14:textId="77777777" w:rsidR="001F55F9" w:rsidRPr="00452090" w:rsidRDefault="00442AE8" w:rsidP="000161E1">
      <w:pPr>
        <w:pStyle w:val="ListParagraph"/>
        <w:numPr>
          <w:ilvl w:val="0"/>
          <w:numId w:val="23"/>
        </w:numPr>
        <w:tabs>
          <w:tab w:val="left" w:pos="539"/>
          <w:tab w:val="left" w:pos="540"/>
        </w:tabs>
        <w:spacing w:before="88"/>
        <w:rPr>
          <w:rFonts w:ascii="Segoe UI" w:hAnsi="Segoe UI" w:cs="Segoe UI"/>
          <w:b/>
          <w:sz w:val="28"/>
        </w:rPr>
      </w:pPr>
      <w:bookmarkStart w:id="0" w:name="1._Introduction:"/>
      <w:bookmarkEnd w:id="0"/>
      <w:r w:rsidRPr="00452090">
        <w:rPr>
          <w:rFonts w:ascii="Segoe UI" w:hAnsi="Segoe UI" w:cs="Segoe UI"/>
          <w:b/>
          <w:sz w:val="28"/>
        </w:rPr>
        <w:t>Introduction:</w:t>
      </w:r>
    </w:p>
    <w:p w14:paraId="68CFC319" w14:textId="77777777" w:rsidR="001F55F9" w:rsidRPr="00452090" w:rsidRDefault="001F55F9">
      <w:pPr>
        <w:pStyle w:val="ListParagraph"/>
        <w:tabs>
          <w:tab w:val="left" w:pos="539"/>
          <w:tab w:val="left" w:pos="540"/>
        </w:tabs>
        <w:spacing w:before="88"/>
        <w:ind w:left="0" w:firstLine="0"/>
        <w:rPr>
          <w:rFonts w:ascii="Segoe UI" w:hAnsi="Segoe UI" w:cs="Segoe UI"/>
          <w:b/>
          <w:sz w:val="28"/>
        </w:rPr>
      </w:pPr>
    </w:p>
    <w:p w14:paraId="057C7638" w14:textId="77777777" w:rsidR="001F55F9" w:rsidRPr="00452090" w:rsidRDefault="00442AE8" w:rsidP="00325894">
      <w:pPr>
        <w:pStyle w:val="ListParagraph"/>
        <w:numPr>
          <w:ilvl w:val="1"/>
          <w:numId w:val="1"/>
        </w:numPr>
        <w:tabs>
          <w:tab w:val="left" w:pos="1046"/>
        </w:tabs>
        <w:spacing w:before="59"/>
        <w:rPr>
          <w:rFonts w:ascii="Segoe UI" w:hAnsi="Segoe UI" w:cs="Segoe UI"/>
          <w:b/>
          <w:sz w:val="26"/>
        </w:rPr>
      </w:pPr>
      <w:bookmarkStart w:id="1" w:name="2._Architecture:"/>
      <w:bookmarkEnd w:id="1"/>
      <w:r w:rsidRPr="00452090">
        <w:rPr>
          <w:rFonts w:ascii="Segoe UI" w:hAnsi="Segoe UI" w:cs="Segoe UI"/>
          <w:b/>
          <w:sz w:val="24"/>
        </w:rPr>
        <w:t>Document</w:t>
      </w:r>
      <w:r w:rsidR="007A238F" w:rsidRPr="00452090">
        <w:rPr>
          <w:rFonts w:ascii="Segoe UI" w:hAnsi="Segoe UI" w:cs="Segoe UI"/>
          <w:b/>
          <w:sz w:val="24"/>
        </w:rPr>
        <w:t xml:space="preserve"> </w:t>
      </w:r>
      <w:r w:rsidRPr="00452090">
        <w:rPr>
          <w:rFonts w:ascii="Segoe UI" w:hAnsi="Segoe UI" w:cs="Segoe UI"/>
          <w:b/>
          <w:sz w:val="24"/>
        </w:rPr>
        <w:t>Purpose:</w:t>
      </w:r>
    </w:p>
    <w:p w14:paraId="12CFF78C" w14:textId="77777777" w:rsidR="001F55F9" w:rsidRPr="00452090" w:rsidRDefault="001F55F9" w:rsidP="00325894">
      <w:pPr>
        <w:pStyle w:val="BodyText"/>
        <w:rPr>
          <w:rFonts w:ascii="Segoe UI" w:hAnsi="Segoe UI" w:cs="Segoe UI"/>
          <w:b/>
          <w:sz w:val="22"/>
        </w:rPr>
      </w:pPr>
    </w:p>
    <w:p w14:paraId="4F5867FC" w14:textId="77777777" w:rsidR="00104CAE" w:rsidRPr="00452090" w:rsidRDefault="00104CAE" w:rsidP="000161E1">
      <w:pPr>
        <w:pStyle w:val="BodyText"/>
        <w:spacing w:line="276" w:lineRule="auto"/>
        <w:ind w:left="570"/>
        <w:rPr>
          <w:rFonts w:ascii="Segoe UI" w:hAnsi="Segoe UI" w:cs="Segoe UI"/>
          <w:sz w:val="22"/>
          <w:szCs w:val="22"/>
        </w:rPr>
      </w:pPr>
      <w:r w:rsidRPr="00452090">
        <w:rPr>
          <w:rFonts w:ascii="Segoe UI" w:hAnsi="Segoe UI" w:cs="Segoe UI"/>
          <w:sz w:val="22"/>
          <w:szCs w:val="22"/>
        </w:rPr>
        <w:t>This document communicates the business requirements and scope for developing Mobile Selling System. The scope of this document is to define the functional and non-functional requirements, business rules and other constraints requirements.</w:t>
      </w:r>
    </w:p>
    <w:p w14:paraId="0D9A1C3F" w14:textId="77777777" w:rsidR="00104CAE" w:rsidRPr="00452090" w:rsidRDefault="00104CAE" w:rsidP="00325894">
      <w:pPr>
        <w:pStyle w:val="BodyText"/>
        <w:ind w:left="930" w:hanging="360"/>
        <w:rPr>
          <w:rFonts w:ascii="Segoe UI" w:hAnsi="Segoe UI" w:cs="Segoe UI"/>
          <w:sz w:val="21"/>
        </w:rPr>
      </w:pPr>
    </w:p>
    <w:p w14:paraId="6C3A4D5D" w14:textId="77777777" w:rsidR="001F55F9" w:rsidRPr="00452090" w:rsidRDefault="001F55F9" w:rsidP="00325894">
      <w:pPr>
        <w:pStyle w:val="BodyText"/>
        <w:spacing w:before="5"/>
        <w:rPr>
          <w:rFonts w:ascii="Segoe UI" w:hAnsi="Segoe UI" w:cs="Segoe UI"/>
          <w:sz w:val="20"/>
        </w:rPr>
      </w:pPr>
    </w:p>
    <w:p w14:paraId="13B6D6A2" w14:textId="77777777" w:rsidR="001F55F9" w:rsidRPr="00452090" w:rsidRDefault="00442AE8" w:rsidP="00325894">
      <w:pPr>
        <w:pStyle w:val="Heading2"/>
        <w:numPr>
          <w:ilvl w:val="1"/>
          <w:numId w:val="1"/>
        </w:numPr>
        <w:tabs>
          <w:tab w:val="left" w:pos="1046"/>
        </w:tabs>
        <w:rPr>
          <w:rFonts w:ascii="Segoe UI" w:hAnsi="Segoe UI" w:cs="Segoe UI"/>
        </w:rPr>
      </w:pPr>
      <w:r w:rsidRPr="00452090">
        <w:rPr>
          <w:rFonts w:ascii="Segoe UI" w:hAnsi="Segoe UI" w:cs="Segoe UI"/>
        </w:rPr>
        <w:t>Project Background:</w:t>
      </w:r>
    </w:p>
    <w:p w14:paraId="6854C36A" w14:textId="77777777" w:rsidR="007552A5" w:rsidRPr="00452090" w:rsidRDefault="007552A5" w:rsidP="00325894">
      <w:pPr>
        <w:rPr>
          <w:rFonts w:ascii="Segoe UI" w:hAnsi="Segoe UI" w:cs="Segoe UI"/>
        </w:rPr>
      </w:pPr>
    </w:p>
    <w:p w14:paraId="16D9AD0D" w14:textId="77777777" w:rsidR="00104CAE" w:rsidRPr="00452090" w:rsidRDefault="00104CAE" w:rsidP="000161E1">
      <w:pPr>
        <w:spacing w:line="276" w:lineRule="auto"/>
        <w:ind w:left="630"/>
        <w:rPr>
          <w:rFonts w:ascii="Segoe UI" w:hAnsi="Segoe UI" w:cs="Segoe UI"/>
        </w:rPr>
      </w:pPr>
      <w:bookmarkStart w:id="2" w:name="_Hlk109078113"/>
      <w:r w:rsidRPr="00452090">
        <w:rPr>
          <w:rFonts w:ascii="Segoe UI" w:hAnsi="Segoe UI" w:cs="Segoe UI"/>
        </w:rPr>
        <w:t>There is no such online platform available for customers where they are able to buy reasonable refurbish phones. Currently, if customers want to buy product at affordable cost, then they are not getting quality product, other than that if they are facing technical problems in their device there is no pick up and drop facility for repairing, service and all these processes are so much time consuming. There is no facility available today where they can sell their product from home at efficient cost.</w:t>
      </w:r>
    </w:p>
    <w:bookmarkEnd w:id="2"/>
    <w:p w14:paraId="37D082A5" w14:textId="77777777" w:rsidR="00104CAE" w:rsidRPr="00452090" w:rsidRDefault="00104CAE" w:rsidP="00325894">
      <w:pPr>
        <w:rPr>
          <w:rFonts w:ascii="Segoe UI" w:hAnsi="Segoe UI" w:cs="Segoe UI"/>
        </w:rPr>
      </w:pPr>
    </w:p>
    <w:p w14:paraId="5530D340" w14:textId="77777777" w:rsidR="006428A3" w:rsidRPr="00452090" w:rsidRDefault="006428A3" w:rsidP="00325894">
      <w:pPr>
        <w:widowControl/>
        <w:adjustRightInd w:val="0"/>
        <w:spacing w:line="360" w:lineRule="auto"/>
        <w:ind w:left="630"/>
        <w:rPr>
          <w:rFonts w:ascii="Segoe UI" w:hAnsi="Segoe UI" w:cs="Segoe UI"/>
        </w:rPr>
      </w:pPr>
    </w:p>
    <w:p w14:paraId="4D2519E3" w14:textId="77777777" w:rsidR="001F55F9" w:rsidRPr="00452090" w:rsidRDefault="001F55F9" w:rsidP="00325894">
      <w:pPr>
        <w:pStyle w:val="BodyText"/>
        <w:spacing w:before="5"/>
        <w:rPr>
          <w:rFonts w:ascii="Segoe UI" w:hAnsi="Segoe UI" w:cs="Segoe UI"/>
          <w:sz w:val="27"/>
        </w:rPr>
      </w:pPr>
    </w:p>
    <w:p w14:paraId="235EF8ED" w14:textId="77777777" w:rsidR="001F55F9" w:rsidRPr="00452090" w:rsidRDefault="001F1510" w:rsidP="00325894">
      <w:pPr>
        <w:pStyle w:val="Heading2"/>
        <w:numPr>
          <w:ilvl w:val="1"/>
          <w:numId w:val="1"/>
        </w:numPr>
        <w:tabs>
          <w:tab w:val="left" w:pos="1104"/>
        </w:tabs>
        <w:ind w:left="1104"/>
        <w:rPr>
          <w:rFonts w:ascii="Segoe UI" w:hAnsi="Segoe UI" w:cs="Segoe UI"/>
        </w:rPr>
      </w:pPr>
      <w:r w:rsidRPr="00452090">
        <w:rPr>
          <w:rFonts w:ascii="Segoe UI" w:hAnsi="Segoe UI" w:cs="Segoe UI"/>
        </w:rPr>
        <w:t>Aim &amp; Objectives</w:t>
      </w:r>
      <w:r w:rsidR="00442AE8" w:rsidRPr="00452090">
        <w:rPr>
          <w:rFonts w:ascii="Segoe UI" w:hAnsi="Segoe UI" w:cs="Segoe UI"/>
        </w:rPr>
        <w:t>:</w:t>
      </w:r>
    </w:p>
    <w:p w14:paraId="0D805F50" w14:textId="77777777" w:rsidR="001F55F9" w:rsidRPr="00452090" w:rsidRDefault="001F55F9" w:rsidP="00325894">
      <w:pPr>
        <w:pStyle w:val="BodyText"/>
        <w:spacing w:before="8"/>
        <w:rPr>
          <w:rFonts w:ascii="Segoe UI" w:hAnsi="Segoe UI" w:cs="Segoe UI"/>
          <w:b/>
          <w:sz w:val="21"/>
        </w:rPr>
      </w:pPr>
    </w:p>
    <w:p w14:paraId="10D530EB" w14:textId="77777777" w:rsidR="00104CAE" w:rsidRPr="00452090" w:rsidRDefault="00104CAE" w:rsidP="000161E1">
      <w:pPr>
        <w:pStyle w:val="BodyText"/>
        <w:spacing w:line="276" w:lineRule="auto"/>
        <w:ind w:left="420"/>
        <w:rPr>
          <w:rFonts w:ascii="Segoe UI" w:hAnsi="Segoe UI" w:cs="Segoe UI"/>
          <w:sz w:val="22"/>
          <w:szCs w:val="22"/>
        </w:rPr>
      </w:pPr>
      <w:r w:rsidRPr="00452090">
        <w:rPr>
          <w:rFonts w:ascii="Segoe UI" w:hAnsi="Segoe UI" w:cs="Segoe UI"/>
          <w:sz w:val="22"/>
          <w:szCs w:val="22"/>
        </w:rPr>
        <w:t>The</w:t>
      </w:r>
      <w:r w:rsidR="00E12022" w:rsidRPr="00452090">
        <w:rPr>
          <w:rFonts w:ascii="Segoe UI" w:hAnsi="Segoe UI" w:cs="Segoe UI"/>
          <w:sz w:val="22"/>
          <w:szCs w:val="22"/>
        </w:rPr>
        <w:t xml:space="preserve"> main objective of MobiJet</w:t>
      </w:r>
      <w:r w:rsidRPr="00452090">
        <w:rPr>
          <w:rFonts w:ascii="Segoe UI" w:hAnsi="Segoe UI" w:cs="Segoe UI"/>
          <w:sz w:val="22"/>
          <w:szCs w:val="22"/>
        </w:rPr>
        <w:t xml:space="preserve"> is to provide online platform of sale and purchase of mobiles in an efficient manner and no time wasting for selling &amp; purchasing the mobiles. The main objective of on-line mobile sale purchase system simulator is to efficiently evaluate the product thoroughly through a fully online system that not only saves lot of time but also gives fast results. As well as we provide a pick-up and drop service about technical issue of mobiles and mobile services. </w:t>
      </w:r>
    </w:p>
    <w:p w14:paraId="5DC26B54" w14:textId="77777777" w:rsidR="001F55F9" w:rsidRDefault="001F55F9"/>
    <w:p w14:paraId="069C6C0E" w14:textId="77777777" w:rsidR="001D014B" w:rsidRDefault="001D014B" w:rsidP="001D014B"/>
    <w:p w14:paraId="39EA1633" w14:textId="77777777" w:rsidR="000161E1" w:rsidRPr="000161E1" w:rsidRDefault="000161E1" w:rsidP="000161E1">
      <w:pPr>
        <w:pStyle w:val="ListParagraph"/>
        <w:tabs>
          <w:tab w:val="left" w:pos="400"/>
        </w:tabs>
        <w:spacing w:before="6" w:line="480" w:lineRule="auto"/>
        <w:ind w:left="960" w:firstLine="0"/>
        <w:rPr>
          <w:b/>
          <w:sz w:val="41"/>
        </w:rPr>
      </w:pPr>
    </w:p>
    <w:p w14:paraId="64627672" w14:textId="77777777" w:rsidR="000161E1" w:rsidRDefault="000161E1" w:rsidP="000161E1">
      <w:pPr>
        <w:pStyle w:val="ListParagraph"/>
        <w:tabs>
          <w:tab w:val="left" w:pos="400"/>
        </w:tabs>
        <w:spacing w:before="6" w:line="480" w:lineRule="auto"/>
        <w:ind w:left="960" w:firstLine="0"/>
        <w:rPr>
          <w:b/>
          <w:sz w:val="28"/>
        </w:rPr>
      </w:pPr>
    </w:p>
    <w:p w14:paraId="3066DE0A" w14:textId="77777777" w:rsidR="000161E1" w:rsidRDefault="000161E1" w:rsidP="000161E1">
      <w:pPr>
        <w:pStyle w:val="ListParagraph"/>
        <w:tabs>
          <w:tab w:val="left" w:pos="400"/>
        </w:tabs>
        <w:spacing w:before="6" w:line="480" w:lineRule="auto"/>
        <w:ind w:left="960" w:firstLine="0"/>
        <w:rPr>
          <w:b/>
          <w:sz w:val="28"/>
        </w:rPr>
      </w:pPr>
    </w:p>
    <w:p w14:paraId="7560EB50" w14:textId="77777777" w:rsidR="000161E1" w:rsidRDefault="000161E1" w:rsidP="000161E1">
      <w:pPr>
        <w:pStyle w:val="ListParagraph"/>
        <w:tabs>
          <w:tab w:val="left" w:pos="400"/>
        </w:tabs>
        <w:spacing w:before="6" w:line="480" w:lineRule="auto"/>
        <w:ind w:left="960" w:firstLine="0"/>
        <w:rPr>
          <w:b/>
          <w:sz w:val="28"/>
        </w:rPr>
      </w:pPr>
    </w:p>
    <w:p w14:paraId="2230596B" w14:textId="77777777" w:rsidR="000161E1" w:rsidRDefault="000161E1" w:rsidP="000161E1">
      <w:pPr>
        <w:pStyle w:val="ListParagraph"/>
        <w:tabs>
          <w:tab w:val="left" w:pos="400"/>
        </w:tabs>
        <w:spacing w:before="6" w:line="480" w:lineRule="auto"/>
        <w:ind w:left="960" w:firstLine="0"/>
        <w:rPr>
          <w:b/>
          <w:sz w:val="28"/>
        </w:rPr>
      </w:pPr>
    </w:p>
    <w:p w14:paraId="33E3335E" w14:textId="77777777" w:rsidR="000161E1" w:rsidRDefault="000161E1" w:rsidP="000161E1">
      <w:pPr>
        <w:pStyle w:val="ListParagraph"/>
        <w:tabs>
          <w:tab w:val="left" w:pos="400"/>
        </w:tabs>
        <w:spacing w:before="6" w:line="480" w:lineRule="auto"/>
        <w:ind w:left="960" w:firstLine="0"/>
        <w:rPr>
          <w:b/>
          <w:sz w:val="28"/>
        </w:rPr>
      </w:pPr>
    </w:p>
    <w:p w14:paraId="2E365A4B" w14:textId="77777777" w:rsidR="00325894" w:rsidRPr="00452090" w:rsidRDefault="001D014B" w:rsidP="000161E1">
      <w:pPr>
        <w:pStyle w:val="ListParagraph"/>
        <w:numPr>
          <w:ilvl w:val="0"/>
          <w:numId w:val="23"/>
        </w:numPr>
        <w:tabs>
          <w:tab w:val="left" w:pos="400"/>
        </w:tabs>
        <w:spacing w:before="6" w:line="480" w:lineRule="auto"/>
        <w:rPr>
          <w:rFonts w:ascii="Segoe UI" w:hAnsi="Segoe UI" w:cs="Segoe UI"/>
          <w:b/>
          <w:sz w:val="41"/>
        </w:rPr>
      </w:pPr>
      <w:r w:rsidRPr="00452090">
        <w:rPr>
          <w:rFonts w:ascii="Segoe UI" w:hAnsi="Segoe UI" w:cs="Segoe UI"/>
          <w:b/>
          <w:sz w:val="28"/>
        </w:rPr>
        <w:lastRenderedPageBreak/>
        <w:t>Business Requirements</w:t>
      </w:r>
      <w:r w:rsidR="007A238F" w:rsidRPr="00452090">
        <w:rPr>
          <w:rFonts w:ascii="Segoe UI" w:hAnsi="Segoe UI" w:cs="Segoe UI"/>
          <w:b/>
          <w:sz w:val="28"/>
        </w:rPr>
        <w:t xml:space="preserve"> </w:t>
      </w:r>
      <w:r w:rsidRPr="00452090">
        <w:rPr>
          <w:rFonts w:ascii="Segoe UI" w:hAnsi="Segoe UI" w:cs="Segoe UI"/>
          <w:b/>
          <w:sz w:val="28"/>
        </w:rPr>
        <w:t>Overview:</w:t>
      </w:r>
    </w:p>
    <w:p w14:paraId="7632AB1C" w14:textId="77777777" w:rsidR="00F85B14" w:rsidRPr="00452090" w:rsidRDefault="00E12022" w:rsidP="000161E1">
      <w:pPr>
        <w:pStyle w:val="ListParagraph"/>
        <w:numPr>
          <w:ilvl w:val="0"/>
          <w:numId w:val="19"/>
        </w:numPr>
        <w:suppressAutoHyphens/>
        <w:autoSpaceDE/>
        <w:autoSpaceDN/>
        <w:rPr>
          <w:rFonts w:ascii="Segoe UI" w:hAnsi="Segoe UI" w:cs="Segoe UI"/>
        </w:rPr>
      </w:pPr>
      <w:r w:rsidRPr="00452090">
        <w:rPr>
          <w:rFonts w:ascii="Segoe UI" w:hAnsi="Segoe UI" w:cs="Segoe UI"/>
        </w:rPr>
        <w:t xml:space="preserve">MobiJet </w:t>
      </w:r>
      <w:r w:rsidR="00F85B14" w:rsidRPr="00452090">
        <w:rPr>
          <w:rFonts w:ascii="Segoe UI" w:hAnsi="Segoe UI" w:cs="Segoe UI"/>
        </w:rPr>
        <w:t>is the public web application.</w:t>
      </w:r>
    </w:p>
    <w:p w14:paraId="10DB5666" w14:textId="77777777" w:rsidR="00F85B14" w:rsidRPr="00452090" w:rsidRDefault="00F85B14" w:rsidP="000161E1">
      <w:pPr>
        <w:pStyle w:val="ListParagraph"/>
        <w:rPr>
          <w:rFonts w:ascii="Segoe UI" w:hAnsi="Segoe UI" w:cs="Segoe UI"/>
        </w:rPr>
      </w:pPr>
    </w:p>
    <w:p w14:paraId="498E3908" w14:textId="77777777" w:rsidR="00F85B14" w:rsidRPr="00452090" w:rsidRDefault="00E12022" w:rsidP="000161E1">
      <w:pPr>
        <w:pStyle w:val="ListParagraph"/>
        <w:numPr>
          <w:ilvl w:val="0"/>
          <w:numId w:val="19"/>
        </w:numPr>
        <w:suppressAutoHyphens/>
        <w:autoSpaceDE/>
        <w:autoSpaceDN/>
        <w:rPr>
          <w:rFonts w:ascii="Segoe UI" w:hAnsi="Segoe UI" w:cs="Segoe UI"/>
        </w:rPr>
      </w:pPr>
      <w:r w:rsidRPr="00452090">
        <w:rPr>
          <w:rFonts w:ascii="Segoe UI" w:hAnsi="Segoe UI" w:cs="Segoe UI"/>
        </w:rPr>
        <w:t xml:space="preserve">MobiJet </w:t>
      </w:r>
      <w:r w:rsidR="00F85B14" w:rsidRPr="00452090">
        <w:rPr>
          <w:rFonts w:ascii="Segoe UI" w:hAnsi="Segoe UI" w:cs="Segoe UI"/>
        </w:rPr>
        <w:t>will be opened to the global, but in the phase 1, the main target is in the India.</w:t>
      </w:r>
    </w:p>
    <w:p w14:paraId="702EC7A9" w14:textId="77777777" w:rsidR="00F85B14" w:rsidRPr="00452090" w:rsidRDefault="00F85B14" w:rsidP="000161E1">
      <w:pPr>
        <w:pStyle w:val="ListParagraph"/>
        <w:rPr>
          <w:rFonts w:ascii="Segoe UI" w:hAnsi="Segoe UI" w:cs="Segoe UI"/>
        </w:rPr>
      </w:pPr>
    </w:p>
    <w:p w14:paraId="4DAEA3D7" w14:textId="77777777" w:rsidR="00F85B14" w:rsidRPr="00452090" w:rsidRDefault="00F85B14" w:rsidP="000161E1">
      <w:pPr>
        <w:pStyle w:val="ListParagraph"/>
        <w:numPr>
          <w:ilvl w:val="0"/>
          <w:numId w:val="19"/>
        </w:numPr>
        <w:suppressAutoHyphens/>
        <w:autoSpaceDE/>
        <w:autoSpaceDN/>
        <w:rPr>
          <w:rFonts w:ascii="Segoe UI" w:hAnsi="Segoe UI" w:cs="Segoe UI"/>
        </w:rPr>
      </w:pPr>
      <w:r w:rsidRPr="00452090">
        <w:rPr>
          <w:rFonts w:ascii="Segoe UI" w:hAnsi="Segoe UI" w:cs="Segoe UI"/>
        </w:rPr>
        <w:t xml:space="preserve">There are mainly three </w:t>
      </w:r>
      <w:r w:rsidR="00D87C82">
        <w:rPr>
          <w:rFonts w:ascii="Segoe UI" w:hAnsi="Segoe UI" w:cs="Segoe UI"/>
        </w:rPr>
        <w:t>types of users. Customer, Admin</w:t>
      </w:r>
      <w:r w:rsidRPr="00452090">
        <w:rPr>
          <w:rFonts w:ascii="Segoe UI" w:hAnsi="Segoe UI" w:cs="Segoe UI"/>
        </w:rPr>
        <w:t>, Service Provider.</w:t>
      </w:r>
    </w:p>
    <w:p w14:paraId="3FD05C47" w14:textId="77777777" w:rsidR="00F85B14" w:rsidRPr="00452090" w:rsidRDefault="00F85B14" w:rsidP="000161E1">
      <w:pPr>
        <w:pStyle w:val="ListParagraph"/>
        <w:rPr>
          <w:rFonts w:ascii="Segoe UI" w:hAnsi="Segoe UI" w:cs="Segoe UI"/>
        </w:rPr>
      </w:pPr>
    </w:p>
    <w:p w14:paraId="3770DC38" w14:textId="77777777" w:rsidR="00F85B14" w:rsidRPr="00452090" w:rsidRDefault="00F85B14" w:rsidP="000161E1">
      <w:pPr>
        <w:pStyle w:val="ListParagraph"/>
        <w:numPr>
          <w:ilvl w:val="0"/>
          <w:numId w:val="19"/>
        </w:numPr>
        <w:suppressAutoHyphens/>
        <w:autoSpaceDE/>
        <w:autoSpaceDN/>
        <w:rPr>
          <w:rFonts w:ascii="Segoe UI" w:hAnsi="Segoe UI" w:cs="Segoe UI"/>
        </w:rPr>
      </w:pPr>
      <w:r w:rsidRPr="00452090">
        <w:rPr>
          <w:rFonts w:ascii="Segoe UI" w:hAnsi="Segoe UI" w:cs="Segoe UI"/>
        </w:rPr>
        <w:t>Customer can search the Service Provider or market value of related mobile products.</w:t>
      </w:r>
    </w:p>
    <w:p w14:paraId="7FBD34AB" w14:textId="77777777" w:rsidR="00F85B14" w:rsidRPr="00452090" w:rsidRDefault="00F85B14" w:rsidP="000161E1">
      <w:pPr>
        <w:pStyle w:val="ListParagraph"/>
        <w:rPr>
          <w:rFonts w:ascii="Segoe UI" w:hAnsi="Segoe UI" w:cs="Segoe UI"/>
        </w:rPr>
      </w:pPr>
    </w:p>
    <w:p w14:paraId="189A8CA5" w14:textId="77777777" w:rsidR="00F85B14" w:rsidRPr="00452090" w:rsidRDefault="00D87C82" w:rsidP="000161E1">
      <w:pPr>
        <w:pStyle w:val="ListParagraph"/>
        <w:numPr>
          <w:ilvl w:val="0"/>
          <w:numId w:val="19"/>
        </w:numPr>
        <w:suppressAutoHyphens/>
        <w:autoSpaceDE/>
        <w:autoSpaceDN/>
        <w:rPr>
          <w:rFonts w:ascii="Segoe UI" w:hAnsi="Segoe UI" w:cs="Segoe UI"/>
        </w:rPr>
      </w:pPr>
      <w:r>
        <w:rPr>
          <w:rFonts w:ascii="Segoe UI" w:hAnsi="Segoe UI" w:cs="Segoe UI"/>
        </w:rPr>
        <w:t>Also Customer</w:t>
      </w:r>
      <w:r w:rsidR="00F85B14" w:rsidRPr="00452090">
        <w:rPr>
          <w:rFonts w:ascii="Segoe UI" w:hAnsi="Segoe UI" w:cs="Segoe UI"/>
        </w:rPr>
        <w:t xml:space="preserve"> can sell the mobile product which is available in stock.</w:t>
      </w:r>
    </w:p>
    <w:p w14:paraId="7C12479E" w14:textId="77777777" w:rsidR="00F85B14" w:rsidRPr="00452090" w:rsidRDefault="00F85B14" w:rsidP="000161E1">
      <w:pPr>
        <w:pStyle w:val="ListParagraph"/>
        <w:rPr>
          <w:rFonts w:ascii="Segoe UI" w:hAnsi="Segoe UI" w:cs="Segoe UI"/>
        </w:rPr>
      </w:pPr>
    </w:p>
    <w:p w14:paraId="645262A5" w14:textId="77777777" w:rsidR="00F85B14" w:rsidRPr="00452090" w:rsidRDefault="001361A6" w:rsidP="000161E1">
      <w:pPr>
        <w:pStyle w:val="ListParagraph"/>
        <w:numPr>
          <w:ilvl w:val="0"/>
          <w:numId w:val="19"/>
        </w:numPr>
        <w:suppressAutoHyphens/>
        <w:autoSpaceDE/>
        <w:autoSpaceDN/>
        <w:rPr>
          <w:rFonts w:ascii="Segoe UI" w:hAnsi="Segoe UI" w:cs="Segoe UI"/>
        </w:rPr>
      </w:pPr>
      <w:r w:rsidRPr="00452090">
        <w:rPr>
          <w:rFonts w:ascii="Segoe UI" w:hAnsi="Segoe UI" w:cs="Segoe UI"/>
        </w:rPr>
        <w:t xml:space="preserve">MobiJet </w:t>
      </w:r>
      <w:r w:rsidR="00F85B14" w:rsidRPr="00452090">
        <w:rPr>
          <w:rFonts w:ascii="Segoe UI" w:hAnsi="Segoe UI" w:cs="Segoe UI"/>
        </w:rPr>
        <w:t>is platform where Customers and Service Provider connect easily and in within short time period.</w:t>
      </w:r>
    </w:p>
    <w:p w14:paraId="479F43A9" w14:textId="77777777" w:rsidR="00F85B14" w:rsidRPr="00452090" w:rsidRDefault="001361A6" w:rsidP="000161E1">
      <w:pPr>
        <w:pStyle w:val="ListParagraph"/>
        <w:numPr>
          <w:ilvl w:val="0"/>
          <w:numId w:val="19"/>
        </w:numPr>
        <w:suppressAutoHyphens/>
        <w:autoSpaceDE/>
        <w:autoSpaceDN/>
        <w:spacing w:before="240" w:after="120"/>
        <w:rPr>
          <w:rFonts w:ascii="Segoe UI" w:hAnsi="Segoe UI" w:cs="Segoe UI"/>
        </w:rPr>
      </w:pPr>
      <w:r w:rsidRPr="00452090">
        <w:rPr>
          <w:rFonts w:ascii="Segoe UI" w:hAnsi="Segoe UI" w:cs="Segoe UI"/>
        </w:rPr>
        <w:t xml:space="preserve">MobiJet </w:t>
      </w:r>
      <w:r w:rsidR="00F85B14" w:rsidRPr="00452090">
        <w:rPr>
          <w:rFonts w:ascii="Segoe UI" w:hAnsi="Segoe UI" w:cs="Segoe UI"/>
        </w:rPr>
        <w:t>platform could be maintained by Administrator.</w:t>
      </w:r>
    </w:p>
    <w:p w14:paraId="43F37D91" w14:textId="77777777" w:rsidR="00F85B14" w:rsidRPr="00452090" w:rsidRDefault="00F85B14" w:rsidP="00F85B14">
      <w:pPr>
        <w:pStyle w:val="Heading1"/>
        <w:keepNext/>
        <w:tabs>
          <w:tab w:val="num" w:pos="432"/>
        </w:tabs>
        <w:suppressAutoHyphens/>
        <w:autoSpaceDE/>
        <w:autoSpaceDN/>
        <w:spacing w:before="240" w:after="120"/>
        <w:ind w:left="432" w:hanging="432"/>
        <w:rPr>
          <w:rFonts w:ascii="Segoe UI" w:hAnsi="Segoe UI" w:cs="Segoe UI"/>
          <w:sz w:val="22"/>
          <w:szCs w:val="22"/>
        </w:rPr>
      </w:pPr>
    </w:p>
    <w:p w14:paraId="6F24EEFA" w14:textId="77777777" w:rsidR="00531A8C" w:rsidRPr="00452090" w:rsidRDefault="00531A8C" w:rsidP="00531A8C">
      <w:pPr>
        <w:pStyle w:val="ListParagraph"/>
        <w:tabs>
          <w:tab w:val="left" w:pos="761"/>
          <w:tab w:val="left" w:pos="762"/>
        </w:tabs>
        <w:spacing w:before="1" w:line="276" w:lineRule="auto"/>
        <w:ind w:left="401" w:firstLine="0"/>
        <w:rPr>
          <w:rFonts w:ascii="Segoe UI" w:hAnsi="Segoe UI" w:cs="Segoe UI"/>
          <w:sz w:val="24"/>
        </w:rPr>
      </w:pPr>
    </w:p>
    <w:p w14:paraId="76F0DBB6" w14:textId="77777777" w:rsidR="00531A8C" w:rsidRPr="00452090" w:rsidRDefault="00531A8C" w:rsidP="00531A8C">
      <w:pPr>
        <w:pStyle w:val="ListParagraph"/>
        <w:tabs>
          <w:tab w:val="left" w:pos="761"/>
          <w:tab w:val="left" w:pos="762"/>
        </w:tabs>
        <w:spacing w:before="1" w:line="276" w:lineRule="auto"/>
        <w:ind w:left="401" w:firstLine="0"/>
        <w:rPr>
          <w:rFonts w:ascii="Segoe UI" w:hAnsi="Segoe UI" w:cs="Segoe UI"/>
          <w:sz w:val="24"/>
        </w:rPr>
      </w:pPr>
    </w:p>
    <w:p w14:paraId="1129CEBB" w14:textId="77777777" w:rsidR="001D014B" w:rsidRPr="00452090" w:rsidRDefault="001D014B" w:rsidP="000161E1">
      <w:pPr>
        <w:pStyle w:val="Heading1"/>
        <w:numPr>
          <w:ilvl w:val="0"/>
          <w:numId w:val="23"/>
        </w:numPr>
        <w:tabs>
          <w:tab w:val="left" w:pos="331"/>
        </w:tabs>
        <w:rPr>
          <w:rFonts w:ascii="Segoe UI" w:hAnsi="Segoe UI" w:cs="Segoe UI"/>
        </w:rPr>
      </w:pPr>
      <w:r w:rsidRPr="00452090">
        <w:rPr>
          <w:rFonts w:ascii="Segoe UI" w:hAnsi="Segoe UI" w:cs="Segoe UI"/>
        </w:rPr>
        <w:t>Functional Requirements</w:t>
      </w:r>
      <w:r w:rsidR="007A238F" w:rsidRPr="00452090">
        <w:rPr>
          <w:rFonts w:ascii="Segoe UI" w:hAnsi="Segoe UI" w:cs="Segoe UI"/>
        </w:rPr>
        <w:t xml:space="preserve"> </w:t>
      </w:r>
      <w:r w:rsidRPr="00452090">
        <w:rPr>
          <w:rFonts w:ascii="Segoe UI" w:hAnsi="Segoe UI" w:cs="Segoe UI"/>
        </w:rPr>
        <w:t>Overview:</w:t>
      </w:r>
    </w:p>
    <w:p w14:paraId="0BEC87EC" w14:textId="77777777" w:rsidR="007A238F" w:rsidRPr="00452090" w:rsidRDefault="007A238F" w:rsidP="007A238F">
      <w:pPr>
        <w:rPr>
          <w:rFonts w:ascii="Segoe UI" w:hAnsi="Segoe UI" w:cs="Segoe UI"/>
        </w:rPr>
      </w:pPr>
    </w:p>
    <w:p w14:paraId="0C270DC1" w14:textId="77777777" w:rsidR="00346F3B" w:rsidRPr="00452090" w:rsidRDefault="00A955EA" w:rsidP="00346F3B">
      <w:pPr>
        <w:pStyle w:val="ListParagraph"/>
        <w:rPr>
          <w:rFonts w:ascii="Segoe UI" w:hAnsi="Segoe UI" w:cs="Segoe UI"/>
        </w:rPr>
      </w:pPr>
      <w:r w:rsidRPr="00452090">
        <w:rPr>
          <w:rFonts w:ascii="Segoe UI" w:hAnsi="Segoe UI" w:cs="Segoe UI"/>
        </w:rPr>
        <w:tab/>
      </w:r>
      <w:r w:rsidR="00D72C8E" w:rsidRPr="00452090">
        <w:rPr>
          <w:rFonts w:ascii="Segoe UI" w:hAnsi="Segoe UI" w:cs="Segoe UI"/>
        </w:rPr>
        <w:t xml:space="preserve">  </w:t>
      </w:r>
      <w:r w:rsidRPr="00452090">
        <w:rPr>
          <w:rFonts w:ascii="Segoe UI" w:hAnsi="Segoe UI" w:cs="Segoe UI"/>
        </w:rPr>
        <w:t>MobiJet</w:t>
      </w:r>
      <w:r w:rsidR="005B5825" w:rsidRPr="00452090">
        <w:rPr>
          <w:rFonts w:ascii="Segoe UI" w:hAnsi="Segoe UI" w:cs="Segoe UI"/>
        </w:rPr>
        <w:t xml:space="preserve"> System consists of three</w:t>
      </w:r>
      <w:r w:rsidR="00346F3B" w:rsidRPr="00452090">
        <w:rPr>
          <w:rFonts w:ascii="Segoe UI" w:hAnsi="Segoe UI" w:cs="Segoe UI"/>
        </w:rPr>
        <w:t xml:space="preserve"> modules described as below.</w:t>
      </w:r>
    </w:p>
    <w:p w14:paraId="51474E40" w14:textId="77777777" w:rsidR="005B5825" w:rsidRPr="00452090" w:rsidRDefault="005B5825" w:rsidP="00346F3B">
      <w:pPr>
        <w:pStyle w:val="ListParagraph"/>
        <w:rPr>
          <w:rFonts w:ascii="Segoe UI" w:hAnsi="Segoe UI" w:cs="Segoe UI"/>
        </w:rPr>
      </w:pPr>
    </w:p>
    <w:p w14:paraId="3791BC60" w14:textId="77777777" w:rsidR="00346F3B" w:rsidRPr="00452090" w:rsidRDefault="00346F3B" w:rsidP="00346F3B">
      <w:pPr>
        <w:pStyle w:val="ListParagraph"/>
        <w:numPr>
          <w:ilvl w:val="0"/>
          <w:numId w:val="13"/>
        </w:numPr>
        <w:suppressAutoHyphens/>
        <w:autoSpaceDE/>
        <w:autoSpaceDN/>
        <w:rPr>
          <w:rFonts w:ascii="Segoe UI" w:hAnsi="Segoe UI" w:cs="Segoe UI"/>
        </w:rPr>
      </w:pPr>
      <w:r w:rsidRPr="00452090">
        <w:rPr>
          <w:rFonts w:ascii="Segoe UI" w:hAnsi="Segoe UI" w:cs="Segoe UI"/>
        </w:rPr>
        <w:t>Customer Module</w:t>
      </w:r>
    </w:p>
    <w:p w14:paraId="6CF48185" w14:textId="77777777" w:rsidR="00346F3B" w:rsidRPr="00452090" w:rsidRDefault="00346F3B" w:rsidP="00346F3B">
      <w:pPr>
        <w:pStyle w:val="ListParagraph"/>
        <w:numPr>
          <w:ilvl w:val="0"/>
          <w:numId w:val="13"/>
        </w:numPr>
        <w:suppressAutoHyphens/>
        <w:autoSpaceDE/>
        <w:autoSpaceDN/>
        <w:rPr>
          <w:rFonts w:ascii="Segoe UI" w:hAnsi="Segoe UI" w:cs="Segoe UI"/>
        </w:rPr>
      </w:pPr>
      <w:r w:rsidRPr="00452090">
        <w:rPr>
          <w:rFonts w:ascii="Segoe UI" w:hAnsi="Segoe UI" w:cs="Segoe UI"/>
        </w:rPr>
        <w:t>Service Module</w:t>
      </w:r>
    </w:p>
    <w:p w14:paraId="7B19B290" w14:textId="77777777" w:rsidR="00346F3B" w:rsidRPr="00452090" w:rsidRDefault="00346F3B" w:rsidP="00346F3B">
      <w:pPr>
        <w:pStyle w:val="ListParagraph"/>
        <w:numPr>
          <w:ilvl w:val="0"/>
          <w:numId w:val="13"/>
        </w:numPr>
        <w:suppressAutoHyphens/>
        <w:autoSpaceDE/>
        <w:autoSpaceDN/>
        <w:rPr>
          <w:rFonts w:ascii="Segoe UI" w:hAnsi="Segoe UI" w:cs="Segoe UI"/>
        </w:rPr>
      </w:pPr>
      <w:r w:rsidRPr="00452090">
        <w:rPr>
          <w:rFonts w:ascii="Segoe UI" w:hAnsi="Segoe UI" w:cs="Segoe UI"/>
        </w:rPr>
        <w:t>Admin Module</w:t>
      </w:r>
    </w:p>
    <w:p w14:paraId="23E44A35" w14:textId="77777777" w:rsidR="00A955EA" w:rsidRPr="00452090" w:rsidRDefault="00A955EA" w:rsidP="00A955EA">
      <w:pPr>
        <w:pStyle w:val="ListParagraph"/>
        <w:suppressAutoHyphens/>
        <w:autoSpaceDE/>
        <w:autoSpaceDN/>
        <w:ind w:left="1287" w:firstLine="0"/>
        <w:rPr>
          <w:rFonts w:ascii="Segoe UI" w:hAnsi="Segoe UI" w:cs="Segoe UI"/>
        </w:rPr>
      </w:pPr>
    </w:p>
    <w:p w14:paraId="07FF8B87" w14:textId="77777777" w:rsidR="00346F3B" w:rsidRPr="00452090" w:rsidRDefault="00346F3B" w:rsidP="00346F3B">
      <w:pPr>
        <w:pStyle w:val="Heading"/>
        <w:ind w:left="990" w:hanging="360"/>
        <w:rPr>
          <w:rFonts w:ascii="Segoe UI" w:hAnsi="Segoe UI" w:cs="Segoe UI"/>
        </w:rPr>
      </w:pPr>
      <w:r w:rsidRPr="00452090">
        <w:rPr>
          <w:rFonts w:ascii="Segoe UI" w:hAnsi="Segoe UI" w:cs="Segoe UI"/>
        </w:rPr>
        <w:t>3.1 Customer Module</w:t>
      </w:r>
    </w:p>
    <w:p w14:paraId="71987D53"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Customer can register and create his own account.</w:t>
      </w:r>
    </w:p>
    <w:p w14:paraId="020CDDB4" w14:textId="77777777" w:rsidR="00346F3B" w:rsidRPr="00452090" w:rsidRDefault="00346F3B" w:rsidP="00346F3B">
      <w:pPr>
        <w:pStyle w:val="ListParagraph"/>
        <w:ind w:left="1418"/>
        <w:rPr>
          <w:rFonts w:ascii="Segoe UI" w:hAnsi="Segoe UI" w:cs="Segoe UI"/>
        </w:rPr>
      </w:pPr>
    </w:p>
    <w:p w14:paraId="42A2024E" w14:textId="77777777" w:rsidR="00346F3B" w:rsidRPr="00452090" w:rsidRDefault="001361A6"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 xml:space="preserve">MobiJet </w:t>
      </w:r>
      <w:r w:rsidR="00346F3B" w:rsidRPr="00452090">
        <w:rPr>
          <w:rFonts w:ascii="Segoe UI" w:hAnsi="Segoe UI" w:cs="Segoe UI"/>
        </w:rPr>
        <w:t>System provides the function which allows Customer to buy or sell their products.</w:t>
      </w:r>
    </w:p>
    <w:p w14:paraId="5C3F41DA" w14:textId="77777777" w:rsidR="00346F3B" w:rsidRPr="00452090" w:rsidRDefault="00346F3B" w:rsidP="00346F3B">
      <w:pPr>
        <w:pStyle w:val="ListParagraph"/>
        <w:rPr>
          <w:rFonts w:ascii="Segoe UI" w:hAnsi="Segoe UI" w:cs="Segoe UI"/>
        </w:rPr>
      </w:pPr>
    </w:p>
    <w:p w14:paraId="01CE3F09"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 xml:space="preserve">Customer is able to compare between current market price and price provided by </w:t>
      </w:r>
      <w:r w:rsidR="001361A6" w:rsidRPr="00452090">
        <w:rPr>
          <w:rFonts w:ascii="Segoe UI" w:hAnsi="Segoe UI" w:cs="Segoe UI"/>
        </w:rPr>
        <w:t>MobiJet</w:t>
      </w:r>
      <w:r w:rsidRPr="00452090">
        <w:rPr>
          <w:rFonts w:ascii="Segoe UI" w:hAnsi="Segoe UI" w:cs="Segoe UI"/>
        </w:rPr>
        <w:t>.</w:t>
      </w:r>
    </w:p>
    <w:p w14:paraId="6054F2E4" w14:textId="77777777" w:rsidR="00346F3B" w:rsidRPr="00452090" w:rsidRDefault="00346F3B" w:rsidP="00346F3B">
      <w:pPr>
        <w:pStyle w:val="ListParagraph"/>
        <w:ind w:left="709"/>
        <w:rPr>
          <w:rFonts w:ascii="Segoe UI" w:hAnsi="Segoe UI" w:cs="Segoe UI"/>
        </w:rPr>
      </w:pPr>
    </w:p>
    <w:p w14:paraId="35F6FEA1"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The Customers could find what services is provided in his region.</w:t>
      </w:r>
    </w:p>
    <w:p w14:paraId="5F93433F" w14:textId="77777777" w:rsidR="00346F3B" w:rsidRPr="00452090" w:rsidRDefault="00346F3B" w:rsidP="00346F3B">
      <w:pPr>
        <w:pStyle w:val="ListParagraph"/>
        <w:ind w:left="709"/>
        <w:rPr>
          <w:rFonts w:ascii="Segoe UI" w:hAnsi="Segoe UI" w:cs="Segoe UI"/>
        </w:rPr>
      </w:pPr>
    </w:p>
    <w:p w14:paraId="2F87C325"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Providing return policy in case of dissatisfaction.</w:t>
      </w:r>
    </w:p>
    <w:p w14:paraId="06563491" w14:textId="77777777" w:rsidR="00346F3B" w:rsidRDefault="00346F3B" w:rsidP="00346F3B">
      <w:pPr>
        <w:pStyle w:val="ListParagraph"/>
        <w:ind w:left="709"/>
        <w:rPr>
          <w:rFonts w:ascii="Segoe UI" w:hAnsi="Segoe UI"/>
        </w:rPr>
      </w:pPr>
    </w:p>
    <w:p w14:paraId="342B5526" w14:textId="77777777" w:rsidR="00346F3B" w:rsidRDefault="00346F3B" w:rsidP="00346F3B">
      <w:pPr>
        <w:pStyle w:val="ListParagraph"/>
        <w:rPr>
          <w:rFonts w:ascii="Segoe UI" w:hAnsi="Segoe UI"/>
        </w:rPr>
      </w:pPr>
    </w:p>
    <w:p w14:paraId="7D6E6EAA" w14:textId="77777777" w:rsidR="00346F3B" w:rsidRDefault="00346F3B" w:rsidP="00346F3B">
      <w:pPr>
        <w:pStyle w:val="ListParagraph"/>
        <w:ind w:left="1418"/>
        <w:rPr>
          <w:rFonts w:ascii="Segoe UI" w:hAnsi="Segoe UI"/>
        </w:rPr>
      </w:pPr>
    </w:p>
    <w:p w14:paraId="10986420" w14:textId="77777777" w:rsidR="000161E1" w:rsidRDefault="000161E1" w:rsidP="00346F3B">
      <w:pPr>
        <w:pStyle w:val="Heading"/>
        <w:ind w:left="990" w:hanging="360"/>
      </w:pPr>
    </w:p>
    <w:p w14:paraId="4145D68C" w14:textId="77777777" w:rsidR="00346F3B" w:rsidRPr="00452090" w:rsidRDefault="00346F3B" w:rsidP="00346F3B">
      <w:pPr>
        <w:pStyle w:val="Heading"/>
        <w:ind w:left="990" w:hanging="360"/>
        <w:rPr>
          <w:rFonts w:ascii="Segoe UI" w:hAnsi="Segoe UI" w:cs="Segoe UI"/>
        </w:rPr>
      </w:pPr>
      <w:r w:rsidRPr="00452090">
        <w:rPr>
          <w:rFonts w:ascii="Segoe UI" w:hAnsi="Segoe UI" w:cs="Segoe UI"/>
        </w:rPr>
        <w:t>3.2 Service Module</w:t>
      </w:r>
    </w:p>
    <w:p w14:paraId="2F44982B"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Service Provider can register and create his own account.</w:t>
      </w:r>
    </w:p>
    <w:p w14:paraId="758E8541" w14:textId="77777777" w:rsidR="00346F3B" w:rsidRPr="00452090" w:rsidRDefault="00346F3B" w:rsidP="00346F3B">
      <w:pPr>
        <w:pStyle w:val="ListParagraph"/>
        <w:ind w:left="1418"/>
        <w:rPr>
          <w:rFonts w:ascii="Segoe UI" w:hAnsi="Segoe UI" w:cs="Segoe UI"/>
        </w:rPr>
      </w:pPr>
    </w:p>
    <w:p w14:paraId="779B146F"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Service Provider can provide pick-up and drop service for repairing.</w:t>
      </w:r>
    </w:p>
    <w:p w14:paraId="136BD00D" w14:textId="77777777" w:rsidR="00346F3B" w:rsidRPr="00452090" w:rsidRDefault="00346F3B" w:rsidP="00346F3B">
      <w:pPr>
        <w:pStyle w:val="ListParagraph"/>
        <w:ind w:left="1418"/>
        <w:rPr>
          <w:rFonts w:ascii="Segoe UI" w:hAnsi="Segoe UI" w:cs="Segoe UI"/>
        </w:rPr>
      </w:pPr>
    </w:p>
    <w:p w14:paraId="2A194197"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Service Provider can check the mobile and buy it from customer at affordable price.</w:t>
      </w:r>
    </w:p>
    <w:p w14:paraId="25F6008B" w14:textId="77777777" w:rsidR="00346F3B" w:rsidRPr="00452090" w:rsidRDefault="00346F3B" w:rsidP="00346F3B">
      <w:pPr>
        <w:pStyle w:val="ListParagraph"/>
        <w:rPr>
          <w:rFonts w:ascii="Segoe UI" w:hAnsi="Segoe UI" w:cs="Segoe UI"/>
        </w:rPr>
      </w:pPr>
    </w:p>
    <w:p w14:paraId="697FA14C"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Post the photos and description about product on site.</w:t>
      </w:r>
    </w:p>
    <w:p w14:paraId="605BC16A" w14:textId="77777777" w:rsidR="00346F3B" w:rsidRPr="00452090" w:rsidRDefault="00346F3B" w:rsidP="00346F3B">
      <w:pPr>
        <w:pStyle w:val="ListParagraph"/>
        <w:rPr>
          <w:rFonts w:ascii="Segoe UI" w:hAnsi="Segoe UI" w:cs="Segoe UI"/>
        </w:rPr>
      </w:pPr>
    </w:p>
    <w:p w14:paraId="3B17F36C"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 xml:space="preserve"> Providing service about dissatisfaction of Customer regarding product.</w:t>
      </w:r>
    </w:p>
    <w:p w14:paraId="20E25000" w14:textId="77777777" w:rsidR="00346F3B" w:rsidRPr="00772652" w:rsidRDefault="00346F3B" w:rsidP="00346F3B">
      <w:pPr>
        <w:pStyle w:val="ListParagraph"/>
        <w:ind w:left="1418"/>
        <w:rPr>
          <w:rFonts w:ascii="Segoe UI" w:hAnsi="Segoe UI"/>
        </w:rPr>
      </w:pPr>
    </w:p>
    <w:p w14:paraId="2523DAB5" w14:textId="77777777" w:rsidR="00346F3B" w:rsidRDefault="00346F3B" w:rsidP="00346F3B">
      <w:pPr>
        <w:pStyle w:val="ListParagraph"/>
        <w:ind w:left="1418"/>
        <w:rPr>
          <w:rFonts w:ascii="Segoe UI" w:hAnsi="Segoe UI"/>
        </w:rPr>
      </w:pPr>
    </w:p>
    <w:p w14:paraId="6B8A08E6" w14:textId="77777777" w:rsidR="00346F3B" w:rsidRDefault="00346F3B" w:rsidP="00346F3B">
      <w:pPr>
        <w:pStyle w:val="ListParagraph"/>
        <w:ind w:left="709"/>
        <w:rPr>
          <w:rFonts w:ascii="Segoe UI" w:hAnsi="Segoe UI"/>
        </w:rPr>
      </w:pPr>
    </w:p>
    <w:p w14:paraId="298453C5" w14:textId="77777777" w:rsidR="002873D5" w:rsidRDefault="002873D5" w:rsidP="00346F3B">
      <w:pPr>
        <w:pStyle w:val="Heading"/>
        <w:ind w:left="990" w:hanging="360"/>
      </w:pPr>
    </w:p>
    <w:p w14:paraId="548E7BEA" w14:textId="77777777" w:rsidR="000161E1" w:rsidRDefault="000161E1" w:rsidP="00346F3B">
      <w:pPr>
        <w:pStyle w:val="Heading"/>
        <w:ind w:left="990" w:hanging="360"/>
      </w:pPr>
    </w:p>
    <w:p w14:paraId="7934A78E" w14:textId="77777777" w:rsidR="00346F3B" w:rsidRPr="00452090" w:rsidRDefault="00346F3B" w:rsidP="00346F3B">
      <w:pPr>
        <w:pStyle w:val="Heading"/>
        <w:ind w:left="990" w:hanging="360"/>
        <w:rPr>
          <w:rFonts w:ascii="Segoe UI" w:hAnsi="Segoe UI" w:cs="Segoe UI"/>
        </w:rPr>
      </w:pPr>
      <w:r w:rsidRPr="00452090">
        <w:rPr>
          <w:rFonts w:ascii="Segoe UI" w:hAnsi="Segoe UI" w:cs="Segoe UI"/>
        </w:rPr>
        <w:t>3.3 Admin Module</w:t>
      </w:r>
    </w:p>
    <w:p w14:paraId="740CF3D6" w14:textId="77777777" w:rsidR="00346F3B" w:rsidRPr="00452090" w:rsidRDefault="00346F3B" w:rsidP="00346F3B">
      <w:pPr>
        <w:pStyle w:val="ListParagraph"/>
        <w:ind w:left="1418"/>
        <w:rPr>
          <w:rFonts w:ascii="Segoe UI" w:hAnsi="Segoe UI" w:cs="Segoe UI"/>
        </w:rPr>
      </w:pPr>
    </w:p>
    <w:p w14:paraId="2FF33F52" w14:textId="77777777" w:rsidR="00346F3B" w:rsidRPr="00452090" w:rsidRDefault="0062545C"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 xml:space="preserve">MobiJet </w:t>
      </w:r>
      <w:r w:rsidR="00346F3B" w:rsidRPr="00452090">
        <w:rPr>
          <w:rFonts w:ascii="Segoe UI" w:hAnsi="Segoe UI" w:cs="Segoe UI"/>
        </w:rPr>
        <w:t>System should provide all function to admin how to handle the System.</w:t>
      </w:r>
    </w:p>
    <w:p w14:paraId="21D0F9E4" w14:textId="77777777" w:rsidR="00346F3B" w:rsidRPr="00452090" w:rsidRDefault="00346F3B" w:rsidP="00346F3B">
      <w:pPr>
        <w:pStyle w:val="ListParagraph"/>
        <w:rPr>
          <w:rFonts w:ascii="Segoe UI" w:hAnsi="Segoe UI" w:cs="Segoe UI"/>
        </w:rPr>
      </w:pPr>
    </w:p>
    <w:p w14:paraId="690F7625"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Can handle the authorized Service Provider and Registered Customers.</w:t>
      </w:r>
    </w:p>
    <w:p w14:paraId="11344CE0" w14:textId="77777777" w:rsidR="00346F3B" w:rsidRPr="00452090" w:rsidRDefault="00346F3B" w:rsidP="00346F3B">
      <w:pPr>
        <w:pStyle w:val="ListParagraph"/>
        <w:rPr>
          <w:rFonts w:ascii="Segoe UI" w:hAnsi="Segoe UI" w:cs="Segoe UI"/>
        </w:rPr>
      </w:pPr>
    </w:p>
    <w:p w14:paraId="1E75E247"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Could able to track all the Transaction.</w:t>
      </w:r>
    </w:p>
    <w:p w14:paraId="2B767A69" w14:textId="77777777" w:rsidR="00346F3B" w:rsidRPr="00452090" w:rsidRDefault="00346F3B" w:rsidP="00346F3B">
      <w:pPr>
        <w:pStyle w:val="ListParagraph"/>
        <w:rPr>
          <w:rFonts w:ascii="Segoe UI" w:hAnsi="Segoe UI" w:cs="Segoe UI"/>
        </w:rPr>
      </w:pPr>
    </w:p>
    <w:p w14:paraId="7B42E5F5"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Maintaining the stock record of the products.</w:t>
      </w:r>
    </w:p>
    <w:p w14:paraId="507CE3B6" w14:textId="77777777" w:rsidR="00346F3B" w:rsidRPr="00452090" w:rsidRDefault="00346F3B" w:rsidP="00346F3B">
      <w:pPr>
        <w:pStyle w:val="ListParagraph"/>
        <w:rPr>
          <w:rFonts w:ascii="Segoe UI" w:hAnsi="Segoe UI" w:cs="Segoe UI"/>
        </w:rPr>
      </w:pPr>
    </w:p>
    <w:p w14:paraId="623892C2" w14:textId="77777777" w:rsidR="00346F3B" w:rsidRPr="00452090" w:rsidRDefault="00346F3B" w:rsidP="00346F3B">
      <w:pPr>
        <w:pStyle w:val="ListParagraph"/>
        <w:ind w:left="1418"/>
        <w:rPr>
          <w:rFonts w:ascii="Segoe UI" w:hAnsi="Segoe UI" w:cs="Segoe UI"/>
        </w:rPr>
      </w:pPr>
    </w:p>
    <w:p w14:paraId="2F630DEB" w14:textId="77777777" w:rsidR="00346F3B" w:rsidRPr="00452090" w:rsidRDefault="00346F3B" w:rsidP="00346F3B">
      <w:pPr>
        <w:pStyle w:val="Heading"/>
        <w:ind w:left="990" w:hanging="360"/>
        <w:rPr>
          <w:rFonts w:ascii="Segoe UI" w:hAnsi="Segoe UI" w:cs="Segoe UI"/>
        </w:rPr>
      </w:pPr>
      <w:r w:rsidRPr="00452090">
        <w:rPr>
          <w:rFonts w:ascii="Segoe UI" w:hAnsi="Segoe UI" w:cs="Segoe UI"/>
        </w:rPr>
        <w:t>3.4 Message Acknowledgement Module</w:t>
      </w:r>
    </w:p>
    <w:p w14:paraId="0619CA5D" w14:textId="77777777" w:rsidR="00346F3B" w:rsidRPr="00452090" w:rsidRDefault="00346F3B" w:rsidP="00346F3B">
      <w:pPr>
        <w:pStyle w:val="ListParagraph"/>
        <w:numPr>
          <w:ilvl w:val="0"/>
          <w:numId w:val="12"/>
        </w:numPr>
        <w:suppressAutoHyphens/>
        <w:autoSpaceDE/>
        <w:autoSpaceDN/>
        <w:ind w:left="1418"/>
        <w:rPr>
          <w:rFonts w:ascii="Segoe UI" w:hAnsi="Segoe UI" w:cs="Segoe UI"/>
        </w:rPr>
      </w:pPr>
      <w:r w:rsidRPr="00452090">
        <w:rPr>
          <w:rFonts w:ascii="Segoe UI" w:hAnsi="Segoe UI" w:cs="Segoe UI"/>
        </w:rPr>
        <w:t xml:space="preserve">Message Acknowledge Module should provide the entire users feedback message about their completion of transaction. </w:t>
      </w:r>
    </w:p>
    <w:p w14:paraId="26750B08" w14:textId="77777777" w:rsidR="00C55983" w:rsidRPr="00452090" w:rsidRDefault="00C55983" w:rsidP="00C55983">
      <w:pPr>
        <w:pStyle w:val="ListParagraph"/>
        <w:tabs>
          <w:tab w:val="left" w:pos="539"/>
          <w:tab w:val="left" w:pos="540"/>
        </w:tabs>
        <w:spacing w:before="88"/>
        <w:ind w:left="420" w:firstLine="0"/>
        <w:rPr>
          <w:rFonts w:ascii="Segoe UI" w:hAnsi="Segoe UI" w:cs="Segoe UI"/>
          <w:b/>
          <w:sz w:val="28"/>
        </w:rPr>
      </w:pPr>
    </w:p>
    <w:p w14:paraId="7335030D" w14:textId="77777777" w:rsidR="00D72C8E" w:rsidRDefault="00D72C8E" w:rsidP="00D72C8E">
      <w:pPr>
        <w:pStyle w:val="ListParagraph"/>
        <w:tabs>
          <w:tab w:val="left" w:pos="539"/>
          <w:tab w:val="left" w:pos="540"/>
        </w:tabs>
        <w:spacing w:before="88"/>
        <w:ind w:left="1680" w:firstLine="0"/>
        <w:rPr>
          <w:b/>
          <w:sz w:val="28"/>
        </w:rPr>
      </w:pPr>
    </w:p>
    <w:p w14:paraId="53C2FF0F" w14:textId="77777777" w:rsidR="00D72C8E" w:rsidRDefault="00D72C8E" w:rsidP="00D72C8E">
      <w:pPr>
        <w:pStyle w:val="ListParagraph"/>
        <w:tabs>
          <w:tab w:val="left" w:pos="539"/>
          <w:tab w:val="left" w:pos="540"/>
        </w:tabs>
        <w:spacing w:before="88"/>
        <w:ind w:left="1680" w:firstLine="0"/>
        <w:rPr>
          <w:b/>
          <w:sz w:val="28"/>
        </w:rPr>
      </w:pPr>
    </w:p>
    <w:p w14:paraId="7ABFCDAB" w14:textId="77777777" w:rsidR="00D72C8E" w:rsidRDefault="00D72C8E" w:rsidP="00D72C8E">
      <w:pPr>
        <w:pStyle w:val="ListParagraph"/>
        <w:tabs>
          <w:tab w:val="left" w:pos="539"/>
          <w:tab w:val="left" w:pos="540"/>
        </w:tabs>
        <w:spacing w:before="88"/>
        <w:ind w:left="1680" w:firstLine="0"/>
        <w:rPr>
          <w:b/>
          <w:sz w:val="28"/>
        </w:rPr>
      </w:pPr>
    </w:p>
    <w:p w14:paraId="2B42168D" w14:textId="77777777" w:rsidR="00D72C8E" w:rsidRDefault="00D72C8E" w:rsidP="00D72C8E">
      <w:pPr>
        <w:pStyle w:val="ListParagraph"/>
        <w:tabs>
          <w:tab w:val="left" w:pos="539"/>
          <w:tab w:val="left" w:pos="540"/>
        </w:tabs>
        <w:spacing w:before="88"/>
        <w:ind w:left="1680" w:firstLine="0"/>
        <w:rPr>
          <w:b/>
          <w:sz w:val="28"/>
        </w:rPr>
      </w:pPr>
    </w:p>
    <w:p w14:paraId="2167FBC3" w14:textId="77777777" w:rsidR="00D72C8E" w:rsidRDefault="00D72C8E" w:rsidP="00D72C8E">
      <w:pPr>
        <w:pStyle w:val="ListParagraph"/>
        <w:tabs>
          <w:tab w:val="left" w:pos="539"/>
          <w:tab w:val="left" w:pos="540"/>
        </w:tabs>
        <w:spacing w:before="88"/>
        <w:ind w:left="1680" w:firstLine="0"/>
        <w:rPr>
          <w:b/>
          <w:sz w:val="28"/>
        </w:rPr>
      </w:pPr>
    </w:p>
    <w:p w14:paraId="2D3227D5" w14:textId="77777777" w:rsidR="00D72C8E" w:rsidRDefault="00D72C8E" w:rsidP="00D72C8E">
      <w:pPr>
        <w:pStyle w:val="ListParagraph"/>
        <w:tabs>
          <w:tab w:val="left" w:pos="539"/>
          <w:tab w:val="left" w:pos="540"/>
        </w:tabs>
        <w:spacing w:before="88"/>
        <w:ind w:left="1680" w:firstLine="0"/>
        <w:rPr>
          <w:b/>
          <w:sz w:val="28"/>
        </w:rPr>
      </w:pPr>
    </w:p>
    <w:p w14:paraId="782ECE7F" w14:textId="77777777" w:rsidR="00D72C8E" w:rsidRDefault="00D72C8E" w:rsidP="00D72C8E">
      <w:pPr>
        <w:pStyle w:val="ListParagraph"/>
        <w:tabs>
          <w:tab w:val="left" w:pos="539"/>
          <w:tab w:val="left" w:pos="540"/>
        </w:tabs>
        <w:spacing w:before="88"/>
        <w:ind w:left="1680" w:firstLine="0"/>
        <w:rPr>
          <w:b/>
          <w:sz w:val="28"/>
        </w:rPr>
      </w:pPr>
    </w:p>
    <w:p w14:paraId="36B4E037" w14:textId="77777777" w:rsidR="00D72C8E" w:rsidRDefault="00D72C8E" w:rsidP="00D72C8E">
      <w:pPr>
        <w:pStyle w:val="ListParagraph"/>
        <w:tabs>
          <w:tab w:val="left" w:pos="539"/>
          <w:tab w:val="left" w:pos="540"/>
        </w:tabs>
        <w:spacing w:before="88"/>
        <w:ind w:left="1680" w:firstLine="0"/>
        <w:rPr>
          <w:b/>
          <w:sz w:val="28"/>
        </w:rPr>
      </w:pPr>
    </w:p>
    <w:p w14:paraId="540A5E0B" w14:textId="77777777" w:rsidR="00E800BD" w:rsidRPr="00452090" w:rsidRDefault="00E800BD" w:rsidP="00D72C8E">
      <w:pPr>
        <w:pStyle w:val="ListParagraph"/>
        <w:numPr>
          <w:ilvl w:val="0"/>
          <w:numId w:val="23"/>
        </w:numPr>
        <w:tabs>
          <w:tab w:val="left" w:pos="539"/>
          <w:tab w:val="left" w:pos="540"/>
        </w:tabs>
        <w:spacing w:before="88"/>
        <w:rPr>
          <w:rFonts w:ascii="Segoe UI" w:hAnsi="Segoe UI" w:cs="Segoe UI"/>
          <w:b/>
          <w:sz w:val="28"/>
        </w:rPr>
      </w:pPr>
      <w:r w:rsidRPr="00452090">
        <w:rPr>
          <w:rFonts w:ascii="Segoe UI" w:hAnsi="Segoe UI" w:cs="Segoe UI"/>
          <w:b/>
          <w:sz w:val="28"/>
        </w:rPr>
        <w:t>N</w:t>
      </w:r>
      <w:r w:rsidR="00FD5676" w:rsidRPr="00452090">
        <w:rPr>
          <w:rFonts w:ascii="Segoe UI" w:hAnsi="Segoe UI" w:cs="Segoe UI"/>
          <w:b/>
          <w:sz w:val="28"/>
        </w:rPr>
        <w:t>on</w:t>
      </w:r>
      <w:r w:rsidRPr="00452090">
        <w:rPr>
          <w:rFonts w:ascii="Segoe UI" w:hAnsi="Segoe UI" w:cs="Segoe UI"/>
          <w:b/>
          <w:sz w:val="28"/>
        </w:rPr>
        <w:t>-F</w:t>
      </w:r>
      <w:r w:rsidR="00FD5676" w:rsidRPr="00452090">
        <w:rPr>
          <w:rFonts w:ascii="Segoe UI" w:hAnsi="Segoe UI" w:cs="Segoe UI"/>
          <w:b/>
          <w:sz w:val="28"/>
        </w:rPr>
        <w:t>unctional</w:t>
      </w:r>
      <w:r w:rsidR="00DE62CA" w:rsidRPr="00452090">
        <w:rPr>
          <w:rFonts w:ascii="Segoe UI" w:hAnsi="Segoe UI" w:cs="Segoe UI"/>
          <w:b/>
          <w:sz w:val="28"/>
        </w:rPr>
        <w:t xml:space="preserve"> </w:t>
      </w:r>
      <w:r w:rsidRPr="00452090">
        <w:rPr>
          <w:rFonts w:ascii="Segoe UI" w:hAnsi="Segoe UI" w:cs="Segoe UI"/>
          <w:b/>
          <w:spacing w:val="-3"/>
          <w:sz w:val="28"/>
        </w:rPr>
        <w:t>R</w:t>
      </w:r>
      <w:r w:rsidR="00FD5676" w:rsidRPr="00452090">
        <w:rPr>
          <w:rFonts w:ascii="Segoe UI" w:hAnsi="Segoe UI" w:cs="Segoe UI"/>
          <w:b/>
          <w:spacing w:val="-3"/>
          <w:sz w:val="28"/>
        </w:rPr>
        <w:t>equirement</w:t>
      </w:r>
      <w:r w:rsidRPr="00452090">
        <w:rPr>
          <w:rFonts w:ascii="Segoe UI" w:hAnsi="Segoe UI" w:cs="Segoe UI"/>
          <w:b/>
          <w:spacing w:val="-3"/>
          <w:sz w:val="28"/>
        </w:rPr>
        <w:t>:</w:t>
      </w:r>
    </w:p>
    <w:p w14:paraId="2CC6B173" w14:textId="77777777" w:rsidR="00E800BD" w:rsidRPr="00452090" w:rsidRDefault="00E800BD" w:rsidP="00B40A19">
      <w:pPr>
        <w:pStyle w:val="BodyText"/>
        <w:spacing w:before="2"/>
        <w:ind w:left="540"/>
        <w:rPr>
          <w:rFonts w:ascii="Segoe UI" w:hAnsi="Segoe UI" w:cs="Segoe UI"/>
          <w:b/>
          <w:sz w:val="29"/>
        </w:rPr>
      </w:pPr>
    </w:p>
    <w:p w14:paraId="5D92605E" w14:textId="77777777" w:rsidR="00B40A19" w:rsidRPr="00452090" w:rsidRDefault="00B40A19" w:rsidP="00B40A19">
      <w:pPr>
        <w:pStyle w:val="BodyText"/>
        <w:numPr>
          <w:ilvl w:val="0"/>
          <w:numId w:val="20"/>
        </w:numPr>
        <w:suppressAutoHyphens/>
        <w:autoSpaceDE/>
        <w:autoSpaceDN/>
        <w:spacing w:after="120"/>
        <w:rPr>
          <w:rFonts w:ascii="Segoe UI" w:hAnsi="Segoe UI" w:cs="Segoe UI"/>
          <w:sz w:val="22"/>
          <w:szCs w:val="22"/>
        </w:rPr>
      </w:pPr>
      <w:r w:rsidRPr="00452090">
        <w:rPr>
          <w:rFonts w:ascii="Segoe UI" w:hAnsi="Segoe UI" w:cs="Segoe UI"/>
          <w:sz w:val="22"/>
          <w:szCs w:val="22"/>
        </w:rPr>
        <w:t>The website should use professional design, look and feel and color scheme.</w:t>
      </w:r>
    </w:p>
    <w:p w14:paraId="5387DCF3" w14:textId="77777777" w:rsidR="00B40A19" w:rsidRPr="00452090" w:rsidRDefault="00B40A19" w:rsidP="00B40A19">
      <w:pPr>
        <w:pStyle w:val="BodyText"/>
        <w:numPr>
          <w:ilvl w:val="0"/>
          <w:numId w:val="20"/>
        </w:numPr>
        <w:suppressAutoHyphens/>
        <w:autoSpaceDE/>
        <w:autoSpaceDN/>
        <w:spacing w:after="120"/>
        <w:rPr>
          <w:rFonts w:ascii="Segoe UI" w:hAnsi="Segoe UI" w:cs="Segoe UI"/>
          <w:sz w:val="22"/>
          <w:szCs w:val="22"/>
        </w:rPr>
      </w:pPr>
      <w:r w:rsidRPr="00452090">
        <w:rPr>
          <w:rFonts w:ascii="Segoe UI" w:hAnsi="Segoe UI" w:cs="Segoe UI"/>
          <w:sz w:val="22"/>
          <w:szCs w:val="22"/>
        </w:rPr>
        <w:t xml:space="preserve">Users will have no limitations for accessing the application through Internet. The portal being an internet application, it is difficult specify exact number of visitor or users. Hence we will target the system to support between 5 and 10 million users on launch of phase 1. </w:t>
      </w:r>
    </w:p>
    <w:p w14:paraId="1E343836" w14:textId="77777777" w:rsidR="00B40A19" w:rsidRPr="00452090" w:rsidRDefault="00B40A19" w:rsidP="00B40A19">
      <w:pPr>
        <w:pStyle w:val="BodyText"/>
        <w:numPr>
          <w:ilvl w:val="0"/>
          <w:numId w:val="20"/>
        </w:numPr>
        <w:suppressAutoHyphens/>
        <w:autoSpaceDE/>
        <w:autoSpaceDN/>
        <w:spacing w:after="120"/>
        <w:rPr>
          <w:rFonts w:ascii="Segoe UI" w:hAnsi="Segoe UI" w:cs="Segoe UI"/>
          <w:sz w:val="22"/>
          <w:szCs w:val="22"/>
        </w:rPr>
      </w:pPr>
      <w:r w:rsidRPr="00452090">
        <w:rPr>
          <w:rFonts w:ascii="Segoe UI" w:hAnsi="Segoe UI" w:cs="Segoe UI"/>
          <w:sz w:val="22"/>
          <w:szCs w:val="22"/>
        </w:rPr>
        <w:t>Being a public website, the site must follow general usability guidelines for menus, navigation, colors, links and other actions provided on the screens.</w:t>
      </w:r>
    </w:p>
    <w:p w14:paraId="545D329A" w14:textId="77777777" w:rsidR="00B40A19" w:rsidRPr="00452090" w:rsidRDefault="00B40A19" w:rsidP="00B40A19">
      <w:pPr>
        <w:pStyle w:val="BodyText"/>
        <w:numPr>
          <w:ilvl w:val="0"/>
          <w:numId w:val="20"/>
        </w:numPr>
        <w:suppressAutoHyphens/>
        <w:autoSpaceDE/>
        <w:autoSpaceDN/>
        <w:spacing w:after="120"/>
        <w:rPr>
          <w:rFonts w:ascii="Segoe UI" w:hAnsi="Segoe UI" w:cs="Segoe UI"/>
          <w:sz w:val="22"/>
          <w:szCs w:val="22"/>
        </w:rPr>
      </w:pPr>
      <w:r w:rsidRPr="00452090">
        <w:rPr>
          <w:rFonts w:ascii="Segoe UI" w:hAnsi="Segoe UI" w:cs="Segoe UI"/>
          <w:sz w:val="22"/>
          <w:szCs w:val="22"/>
        </w:rPr>
        <w:t>The system should be designed in such a manner that user will be able to complete tasks in minimum number of steps.</w:t>
      </w:r>
    </w:p>
    <w:p w14:paraId="166B269F" w14:textId="77777777" w:rsidR="00B40A19" w:rsidRDefault="00B40A19" w:rsidP="00B40A19">
      <w:pPr>
        <w:pStyle w:val="BodyText"/>
        <w:rPr>
          <w:rFonts w:ascii="Segoe UI" w:hAnsi="Segoe UI"/>
          <w:sz w:val="22"/>
          <w:szCs w:val="22"/>
        </w:rPr>
      </w:pPr>
    </w:p>
    <w:p w14:paraId="27B57216" w14:textId="77777777" w:rsidR="00E800BD" w:rsidRDefault="00E800BD" w:rsidP="007552A5">
      <w:pPr>
        <w:pStyle w:val="ListParagraph"/>
        <w:tabs>
          <w:tab w:val="left" w:pos="1084"/>
        </w:tabs>
        <w:spacing w:before="119" w:line="276" w:lineRule="auto"/>
        <w:ind w:left="1084" w:right="114" w:firstLine="0"/>
        <w:jc w:val="both"/>
        <w:rPr>
          <w:sz w:val="24"/>
        </w:rPr>
      </w:pPr>
      <w:r>
        <w:rPr>
          <w:sz w:val="24"/>
        </w:rPr>
        <w:t>.</w:t>
      </w:r>
    </w:p>
    <w:p w14:paraId="76E6850A" w14:textId="77777777" w:rsidR="001D014B" w:rsidRPr="005B6B59" w:rsidRDefault="00E800BD" w:rsidP="005B6B59">
      <w:pPr>
        <w:widowControl/>
        <w:autoSpaceDE/>
        <w:autoSpaceDN/>
        <w:spacing w:after="160" w:line="259" w:lineRule="auto"/>
        <w:rPr>
          <w:sz w:val="24"/>
        </w:rPr>
      </w:pPr>
      <w:r>
        <w:rPr>
          <w:sz w:val="24"/>
        </w:rPr>
        <w:br w:type="page"/>
      </w:r>
    </w:p>
    <w:p w14:paraId="048AC2AD" w14:textId="77777777" w:rsidR="005B6B59" w:rsidRDefault="005B6B59" w:rsidP="005B6B59">
      <w:pPr>
        <w:pStyle w:val="Heading2"/>
        <w:tabs>
          <w:tab w:val="left" w:pos="1046"/>
        </w:tabs>
        <w:spacing w:before="168"/>
        <w:ind w:left="0"/>
        <w:rPr>
          <w:sz w:val="28"/>
          <w:szCs w:val="28"/>
        </w:rPr>
      </w:pPr>
    </w:p>
    <w:p w14:paraId="5A5B2C01" w14:textId="77777777" w:rsidR="0074008B" w:rsidRPr="00452090" w:rsidRDefault="00531A8C" w:rsidP="00D72C8E">
      <w:pPr>
        <w:pStyle w:val="Heading2"/>
        <w:numPr>
          <w:ilvl w:val="0"/>
          <w:numId w:val="23"/>
        </w:numPr>
        <w:tabs>
          <w:tab w:val="left" w:pos="1046"/>
        </w:tabs>
        <w:spacing w:before="168"/>
        <w:rPr>
          <w:rFonts w:ascii="Segoe UI" w:hAnsi="Segoe UI" w:cs="Segoe UI"/>
          <w:sz w:val="28"/>
          <w:szCs w:val="28"/>
        </w:rPr>
      </w:pPr>
      <w:r w:rsidRPr="00452090">
        <w:rPr>
          <w:rFonts w:ascii="Segoe UI" w:hAnsi="Segoe UI" w:cs="Segoe UI"/>
          <w:sz w:val="28"/>
          <w:szCs w:val="28"/>
        </w:rPr>
        <w:t>Use</w:t>
      </w:r>
      <w:r w:rsidR="0074008B" w:rsidRPr="00452090">
        <w:rPr>
          <w:rFonts w:ascii="Segoe UI" w:hAnsi="Segoe UI" w:cs="Segoe UI"/>
          <w:sz w:val="28"/>
          <w:szCs w:val="28"/>
        </w:rPr>
        <w:t>-Case</w:t>
      </w:r>
      <w:r w:rsidR="00644762" w:rsidRPr="00452090">
        <w:rPr>
          <w:rFonts w:ascii="Segoe UI" w:hAnsi="Segoe UI" w:cs="Segoe UI"/>
          <w:sz w:val="28"/>
          <w:szCs w:val="28"/>
        </w:rPr>
        <w:t xml:space="preserve"> </w:t>
      </w:r>
      <w:r w:rsidR="0074008B" w:rsidRPr="00452090">
        <w:rPr>
          <w:rFonts w:ascii="Segoe UI" w:hAnsi="Segoe UI" w:cs="Segoe UI"/>
          <w:sz w:val="28"/>
          <w:szCs w:val="28"/>
        </w:rPr>
        <w:t>Diagram</w:t>
      </w:r>
    </w:p>
    <w:p w14:paraId="76B4154D" w14:textId="77777777" w:rsidR="0074008B" w:rsidRPr="00452090" w:rsidRDefault="0074008B" w:rsidP="001D014B">
      <w:pPr>
        <w:rPr>
          <w:rFonts w:ascii="Segoe UI" w:hAnsi="Segoe UI" w:cs="Segoe UI"/>
          <w:sz w:val="24"/>
        </w:rPr>
      </w:pPr>
    </w:p>
    <w:p w14:paraId="75A21D3C" w14:textId="77777777" w:rsidR="0074008B" w:rsidRPr="00452090" w:rsidRDefault="005B6B59" w:rsidP="0074008B">
      <w:pPr>
        <w:rPr>
          <w:rFonts w:ascii="Segoe UI" w:hAnsi="Segoe UI" w:cs="Segoe UI"/>
          <w:b/>
          <w:sz w:val="24"/>
        </w:rPr>
      </w:pPr>
      <w:r w:rsidRPr="00452090">
        <w:rPr>
          <w:rFonts w:ascii="Segoe UI" w:hAnsi="Segoe UI" w:cs="Segoe UI"/>
          <w:b/>
          <w:sz w:val="24"/>
        </w:rPr>
        <w:t>5</w:t>
      </w:r>
      <w:r w:rsidR="00DC004E" w:rsidRPr="00452090">
        <w:rPr>
          <w:rFonts w:ascii="Segoe UI" w:hAnsi="Segoe UI" w:cs="Segoe UI"/>
          <w:b/>
          <w:sz w:val="24"/>
        </w:rPr>
        <w:t xml:space="preserve">.1 </w:t>
      </w:r>
      <w:r w:rsidR="0074008B" w:rsidRPr="00452090">
        <w:rPr>
          <w:rFonts w:ascii="Segoe UI" w:hAnsi="Segoe UI" w:cs="Segoe UI"/>
          <w:b/>
          <w:sz w:val="24"/>
        </w:rPr>
        <w:t>Admin:</w:t>
      </w:r>
    </w:p>
    <w:p w14:paraId="67488726" w14:textId="77777777" w:rsidR="0074008B" w:rsidRDefault="0074008B" w:rsidP="0074008B">
      <w:pPr>
        <w:pStyle w:val="BodyText"/>
        <w:rPr>
          <w:b/>
          <w:sz w:val="20"/>
        </w:rPr>
      </w:pPr>
    </w:p>
    <w:p w14:paraId="64759C7C" w14:textId="77777777" w:rsidR="00B40A19" w:rsidRDefault="00B40A19" w:rsidP="00B40A19"/>
    <w:p w14:paraId="0F013F87" w14:textId="77777777" w:rsidR="00B40A19" w:rsidRDefault="00B40A19" w:rsidP="00B40A19"/>
    <w:p w14:paraId="3DEEE8E6" w14:textId="77777777" w:rsidR="00B40A19" w:rsidRDefault="00000000" w:rsidP="00B40A19">
      <w:r>
        <w:rPr>
          <w:noProof/>
          <w:lang w:bidi="ar-SA"/>
        </w:rPr>
        <w:pict w14:anchorId="2B370D8B">
          <v:oval id="Oval 91" o:spid="_x0000_s2050" style="position:absolute;margin-left:249.5pt;margin-top:2.3pt;width:144.75pt;height:88.5pt;z-index:251642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" fillcolor="#4f81bd [3204]" strokecolor="#243f60 [1604]" strokeweight="2pt">
            <v:path arrowok="t"/>
            <v:textbox>
              <w:txbxContent>
                <w:p w14:paraId="60F694ED" w14:textId="77777777" w:rsidR="00D87C82" w:rsidRPr="00B061CE" w:rsidRDefault="00D87C82" w:rsidP="00B40A19">
                  <w:pPr>
                    <w:jc w:val="center"/>
                    <w:rPr>
                      <w:b/>
                      <w:bCs/>
                      <w:sz w:val="36"/>
                      <w:szCs w:val="36"/>
                    </w:rPr>
                  </w:pPr>
                  <w:r w:rsidRPr="00B061CE">
                    <w:rPr>
                      <w:b/>
                      <w:bCs/>
                      <w:sz w:val="36"/>
                      <w:szCs w:val="36"/>
                    </w:rPr>
                    <w:t>Login</w:t>
                  </w:r>
                </w:p>
              </w:txbxContent>
            </v:textbox>
          </v:oval>
        </w:pict>
      </w:r>
    </w:p>
    <w:p w14:paraId="116984A4" w14:textId="77777777" w:rsidR="00B40A19" w:rsidRDefault="00B40A19" w:rsidP="00B40A19"/>
    <w:p w14:paraId="18124D30" w14:textId="77777777" w:rsidR="00B40A19" w:rsidRDefault="00B40A19" w:rsidP="00B40A19"/>
    <w:p w14:paraId="1127FA77" w14:textId="77777777" w:rsidR="00B40A19" w:rsidRDefault="00B40A19" w:rsidP="00B40A19"/>
    <w:p w14:paraId="45C05A68" w14:textId="77777777" w:rsidR="00B40A19" w:rsidRDefault="00000000" w:rsidP="00B40A19">
      <w:r>
        <w:rPr>
          <w:noProof/>
          <w:lang w:bidi="ar-SA"/>
        </w:rPr>
        <w:pict w14:anchorId="7A0F496F">
          <v:line id="Straight Connector 90" o:spid="_x0000_s2080" style="position:absolute;flip:y;z-index:251645952;visibility:visible" from="89.55pt,10.15pt" to="249.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" strokecolor="#4579b8 [3044]">
            <o:lock v:ext="edit" shapetype="f"/>
          </v:line>
        </w:pict>
      </w:r>
    </w:p>
    <w:p w14:paraId="7F5923F1" w14:textId="77777777" w:rsidR="00B40A19" w:rsidRDefault="00B40A19" w:rsidP="00B40A19"/>
    <w:p w14:paraId="19C4BE6D" w14:textId="77777777" w:rsidR="00B40A19" w:rsidRDefault="00B40A19" w:rsidP="00B40A19"/>
    <w:p w14:paraId="2BCA2867" w14:textId="77777777" w:rsidR="00B40A19" w:rsidRDefault="00B40A19" w:rsidP="00B40A19"/>
    <w:p w14:paraId="057CB1DE" w14:textId="77777777" w:rsidR="00B40A19" w:rsidRDefault="00B40A19" w:rsidP="00B40A19"/>
    <w:p w14:paraId="1BC038D7" w14:textId="77777777" w:rsidR="00B40A19" w:rsidRDefault="00000000" w:rsidP="00B40A19">
      <w:r>
        <w:rPr>
          <w:noProof/>
          <w:lang w:bidi="ar-SA"/>
        </w:rPr>
        <w:pict w14:anchorId="37813384">
          <v:oval id="Oval 89" o:spid="_x0000_s2051" style="position:absolute;margin-left:255.3pt;margin-top:1.75pt;width:142.7pt;height:91.95pt;z-index:251643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" fillcolor="#4f81bd [3204]" strokecolor="#243f60 [1604]" strokeweight="2pt">
            <v:path arrowok="t"/>
            <v:textbox>
              <w:txbxContent>
                <w:p w14:paraId="43B3973F" w14:textId="77777777" w:rsidR="00D87C82" w:rsidRPr="00B061CE" w:rsidRDefault="00D87C82" w:rsidP="00B40A19">
                  <w:pPr>
                    <w:jc w:val="center"/>
                    <w:rPr>
                      <w:b/>
                      <w:bCs/>
                      <w:sz w:val="36"/>
                      <w:szCs w:val="36"/>
                    </w:rPr>
                  </w:pPr>
                  <w:r>
                    <w:rPr>
                      <w:b/>
                      <w:bCs/>
                      <w:sz w:val="36"/>
                      <w:szCs w:val="36"/>
                    </w:rPr>
                    <w:t>Generate Report</w:t>
                  </w:r>
                </w:p>
              </w:txbxContent>
            </v:textbox>
          </v:oval>
        </w:pict>
      </w:r>
    </w:p>
    <w:p w14:paraId="38514382" w14:textId="77777777" w:rsidR="00B40A19" w:rsidRDefault="00000000" w:rsidP="00B40A19">
      <w:r>
        <w:rPr>
          <w:noProof/>
          <w:lang w:bidi="ar-SA"/>
        </w:rPr>
        <w:pict w14:anchorId="72A22318">
          <v:line id="Straight Connector 88" o:spid="_x0000_s2079" style="position:absolute;z-index:251648000;visibility:visible" from="86.35pt,88.2pt" to="250.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" strokecolor="#4579b8 [3044]">
            <o:lock v:ext="edit" shapetype="f"/>
          </v:line>
        </w:pict>
      </w:r>
      <w:r>
        <w:rPr>
          <w:noProof/>
          <w:lang w:bidi="ar-SA"/>
        </w:rPr>
        <w:pict w14:anchorId="51294F3F">
          <v:line id="Straight Connector 87" o:spid="_x0000_s2078" style="position:absolute;flip:y;z-index:251646976;visibility:visible" from="82pt,49pt" to="235.2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" strokecolor="#4579b8 [3044]">
            <o:lock v:ext="edit" shapetype="f"/>
          </v:line>
        </w:pict>
      </w:r>
      <w:r w:rsidR="00E97E93">
        <w:rPr>
          <w:noProof/>
          <w:lang w:val="en-IN" w:eastAsia="en-IN" w:bidi="ar-SA"/>
        </w:rPr>
        <w:drawing>
          <wp:inline distT="0" distB="0" distL="0" distR="0" wp14:anchorId="38D203B9" wp14:editId="6BE58FE5">
            <wp:extent cx="1257406" cy="128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m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5972" cy="1304861"/>
                    </a:xfrm>
                    <a:prstGeom prst="rect">
                      <a:avLst/>
                    </a:prstGeom>
                  </pic:spPr>
                </pic:pic>
              </a:graphicData>
            </a:graphic>
          </wp:inline>
        </w:drawing>
      </w:r>
    </w:p>
    <w:p w14:paraId="20979CEF" w14:textId="77777777" w:rsidR="00B40A19" w:rsidRDefault="00000000" w:rsidP="00B40A19">
      <w:r>
        <w:rPr>
          <w:noProof/>
          <w:lang w:bidi="ar-SA"/>
        </w:rPr>
        <w:pict w14:anchorId="60CE2D2A">
          <v:oval id="Oval 86" o:spid="_x0000_s2052" style="position:absolute;margin-left:254.55pt;margin-top:5.7pt;width:150.2pt;height:91.8pt;z-index:251644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" fillcolor="#4f81bd [3204]" strokecolor="#243f60 [1604]" strokeweight="2pt">
            <v:path arrowok="t"/>
            <v:textbox>
              <w:txbxContent>
                <w:p w14:paraId="27DFAC13" w14:textId="77777777" w:rsidR="00D87C82" w:rsidRPr="00B061CE" w:rsidRDefault="00D87C82" w:rsidP="00B40A19">
                  <w:pPr>
                    <w:jc w:val="center"/>
                    <w:rPr>
                      <w:b/>
                      <w:bCs/>
                      <w:sz w:val="36"/>
                      <w:szCs w:val="36"/>
                    </w:rPr>
                  </w:pPr>
                  <w:r>
                    <w:rPr>
                      <w:b/>
                      <w:bCs/>
                      <w:sz w:val="36"/>
                      <w:szCs w:val="36"/>
                    </w:rPr>
                    <w:t>Manage Account</w:t>
                  </w:r>
                </w:p>
              </w:txbxContent>
            </v:textbox>
          </v:oval>
        </w:pict>
      </w:r>
    </w:p>
    <w:p w14:paraId="736C33F8" w14:textId="77777777" w:rsidR="00B40A19" w:rsidRDefault="00374D38" w:rsidP="00B40A19">
      <w:r>
        <w:t xml:space="preserve">           Admin</w:t>
      </w:r>
    </w:p>
    <w:p w14:paraId="1912A54F" w14:textId="77777777" w:rsidR="00B40A19" w:rsidRDefault="00B40A19" w:rsidP="00B40A19"/>
    <w:p w14:paraId="7B5C970C" w14:textId="77777777" w:rsidR="00B40A19" w:rsidRDefault="00B40A19" w:rsidP="00B40A19"/>
    <w:p w14:paraId="2A1B8EE9" w14:textId="77777777" w:rsidR="00B40A19" w:rsidRDefault="00B40A19" w:rsidP="00B40A19"/>
    <w:p w14:paraId="7E465BAE" w14:textId="77777777" w:rsidR="00B40A19" w:rsidRDefault="00B40A19" w:rsidP="00B40A19"/>
    <w:p w14:paraId="6C3816A6" w14:textId="77777777" w:rsidR="00B40A19" w:rsidRDefault="00B40A19" w:rsidP="00B40A19"/>
    <w:p w14:paraId="3EC9C2A2" w14:textId="77777777" w:rsidR="00B40A19" w:rsidRDefault="00B40A19" w:rsidP="00B40A19"/>
    <w:p w14:paraId="5D3CA315" w14:textId="77777777" w:rsidR="00B40A19" w:rsidRDefault="00B40A19" w:rsidP="00B40A19"/>
    <w:p w14:paraId="7A493B7C" w14:textId="77777777" w:rsidR="00B40A19" w:rsidRDefault="00B40A19" w:rsidP="00B40A19"/>
    <w:p w14:paraId="667C0299" w14:textId="77777777" w:rsidR="00B40A19" w:rsidRDefault="00B40A19" w:rsidP="00B40A19"/>
    <w:p w14:paraId="3E7C9FD8" w14:textId="77777777" w:rsidR="0074008B" w:rsidRDefault="0074008B" w:rsidP="0074008B">
      <w:pPr>
        <w:pStyle w:val="BodyText"/>
        <w:rPr>
          <w:b/>
          <w:sz w:val="20"/>
        </w:rPr>
      </w:pPr>
    </w:p>
    <w:p w14:paraId="4E0CE966" w14:textId="77777777" w:rsidR="0074008B" w:rsidRDefault="0074008B" w:rsidP="0074008B">
      <w:pPr>
        <w:pStyle w:val="BodyText"/>
        <w:rPr>
          <w:b/>
          <w:sz w:val="20"/>
        </w:rPr>
      </w:pPr>
    </w:p>
    <w:p w14:paraId="6062D647" w14:textId="77777777" w:rsidR="0074008B" w:rsidRDefault="0074008B" w:rsidP="0074008B">
      <w:pPr>
        <w:pStyle w:val="BodyText"/>
        <w:rPr>
          <w:b/>
          <w:sz w:val="20"/>
        </w:rPr>
      </w:pPr>
    </w:p>
    <w:p w14:paraId="4AC35508" w14:textId="77777777" w:rsidR="0074008B" w:rsidRDefault="0074008B" w:rsidP="0034521C">
      <w:pPr>
        <w:pStyle w:val="BodyText"/>
        <w:spacing w:before="34"/>
        <w:ind w:left="3600" w:firstLine="720"/>
      </w:pPr>
      <w:r>
        <w:t>Fig. Use-Case Diagram for Admin</w:t>
      </w:r>
    </w:p>
    <w:p w14:paraId="42A1FBAF" w14:textId="77777777" w:rsidR="0074008B" w:rsidRPr="001D014B" w:rsidRDefault="0074008B" w:rsidP="001D014B">
      <w:pPr>
        <w:rPr>
          <w:sz w:val="24"/>
        </w:rPr>
        <w:sectPr w:rsidR="0074008B" w:rsidRPr="001D014B">
          <w:footerReference w:type="default" r:id="rId14"/>
          <w:pgSz w:w="11900" w:h="16840"/>
          <w:pgMar w:top="1320" w:right="1020" w:bottom="1220" w:left="1340" w:header="720" w:footer="1034" w:gutter="0"/>
          <w:cols w:space="720"/>
        </w:sectPr>
      </w:pPr>
    </w:p>
    <w:p w14:paraId="5B413201" w14:textId="77777777" w:rsidR="001F55F9" w:rsidRDefault="001F55F9"/>
    <w:p w14:paraId="6F282A80" w14:textId="77777777" w:rsidR="007A12C5" w:rsidRPr="00452090" w:rsidRDefault="005B6B59" w:rsidP="007A12C5">
      <w:pPr>
        <w:pStyle w:val="Heading2"/>
        <w:spacing w:before="86"/>
        <w:rPr>
          <w:rFonts w:ascii="Segoe UI" w:hAnsi="Segoe UI" w:cs="Segoe UI"/>
        </w:rPr>
      </w:pPr>
      <w:r w:rsidRPr="00452090">
        <w:rPr>
          <w:rFonts w:ascii="Segoe UI" w:hAnsi="Segoe UI" w:cs="Segoe UI"/>
        </w:rPr>
        <w:t>5</w:t>
      </w:r>
      <w:r w:rsidR="00DC004E" w:rsidRPr="00452090">
        <w:rPr>
          <w:rFonts w:ascii="Segoe UI" w:hAnsi="Segoe UI" w:cs="Segoe UI"/>
        </w:rPr>
        <w:t>.2</w:t>
      </w:r>
      <w:r w:rsidR="00374D38" w:rsidRPr="00452090">
        <w:rPr>
          <w:rFonts w:ascii="Segoe UI" w:hAnsi="Segoe UI" w:cs="Segoe UI"/>
        </w:rPr>
        <w:t xml:space="preserve"> Customer</w:t>
      </w:r>
      <w:r w:rsidR="007A12C5" w:rsidRPr="00452090">
        <w:rPr>
          <w:rFonts w:ascii="Segoe UI" w:hAnsi="Segoe UI" w:cs="Segoe UI"/>
        </w:rPr>
        <w:t>:</w:t>
      </w:r>
    </w:p>
    <w:p w14:paraId="72F35E0B" w14:textId="77777777" w:rsidR="007A12C5" w:rsidRDefault="007A12C5" w:rsidP="007A12C5">
      <w:pPr>
        <w:pStyle w:val="BodyText"/>
        <w:rPr>
          <w:b/>
          <w:sz w:val="20"/>
        </w:rPr>
      </w:pPr>
    </w:p>
    <w:p w14:paraId="7D6BBB69" w14:textId="77777777" w:rsidR="007A12C5" w:rsidRDefault="007A12C5" w:rsidP="007A12C5">
      <w:pPr>
        <w:pStyle w:val="BodyText"/>
        <w:rPr>
          <w:b/>
          <w:sz w:val="20"/>
        </w:rPr>
      </w:pPr>
    </w:p>
    <w:p w14:paraId="2901AF3F" w14:textId="77777777" w:rsidR="00843524" w:rsidRDefault="00843524" w:rsidP="00843524"/>
    <w:p w14:paraId="40ACC05B" w14:textId="77777777" w:rsidR="00843524" w:rsidRDefault="00000000" w:rsidP="00843524">
      <w:r>
        <w:rPr>
          <w:noProof/>
          <w:lang w:bidi="ar-SA"/>
        </w:rPr>
        <w:pict w14:anchorId="60A79087">
          <v:oval id="Oval 85" o:spid="_x0000_s2053" style="position:absolute;margin-left:245.2pt;margin-top:468.4pt;width:145.05pt;height:105.4pt;z-index:2516500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" fillcolor="#4f81bd [3204]" strokecolor="#243f60 [1604]" strokeweight="2pt">
            <v:path arrowok="t"/>
            <v:textbox>
              <w:txbxContent>
                <w:p w14:paraId="040378D4" w14:textId="77777777" w:rsidR="00D87C82" w:rsidRPr="00B061CE" w:rsidRDefault="00D87C82" w:rsidP="00843524">
                  <w:pPr>
                    <w:jc w:val="center"/>
                    <w:rPr>
                      <w:b/>
                      <w:bCs/>
                      <w:sz w:val="36"/>
                      <w:szCs w:val="36"/>
                    </w:rPr>
                  </w:pPr>
                  <w:r>
                    <w:rPr>
                      <w:b/>
                      <w:bCs/>
                      <w:sz w:val="36"/>
                      <w:szCs w:val="36"/>
                    </w:rPr>
                    <w:t>Update Personal Info.</w:t>
                  </w:r>
                </w:p>
              </w:txbxContent>
            </v:textbox>
            <w10:wrap anchorx="margin"/>
          </v:oval>
        </w:pict>
      </w:r>
      <w:r>
        <w:rPr>
          <w:noProof/>
          <w:lang w:bidi="ar-SA"/>
        </w:rPr>
        <w:pict w14:anchorId="176076F1">
          <v:line id="Straight Connector 84" o:spid="_x0000_s2077" style="position:absolute;z-index:251662336;visibility:visible" from="103.3pt,319.3pt" to="261.95pt,4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" strokecolor="#4579b8 [3044]">
            <o:lock v:ext="edit" shapetype="f"/>
          </v:line>
        </w:pict>
      </w:r>
      <w:r>
        <w:rPr>
          <w:noProof/>
          <w:lang w:bidi="ar-SA"/>
        </w:rPr>
        <w:pict w14:anchorId="6ABFC49B">
          <v:line id="Straight Connector 83" o:spid="_x0000_s2076" style="position:absolute;flip:y;z-index:251658240;visibility:visible" from="108.65pt,174.25pt" to="261.95pt,2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" strokecolor="#4579b8 [3044]">
            <o:lock v:ext="edit" shapetype="f"/>
          </v:line>
        </w:pict>
      </w:r>
      <w:r>
        <w:rPr>
          <w:noProof/>
          <w:lang w:bidi="ar-SA"/>
        </w:rPr>
        <w:pict w14:anchorId="59E64BF8">
          <v:line id="Straight Connector 82" o:spid="_x0000_s2075" style="position:absolute;flip:y;z-index:251656192;visibility:visible" from="103.3pt,14.6pt" to="252.55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" strokecolor="#4579b8 [3044]">
            <o:lock v:ext="edit" shapetype="f"/>
          </v:line>
        </w:pict>
      </w:r>
      <w:r>
        <w:rPr>
          <w:noProof/>
          <w:lang w:bidi="ar-SA"/>
        </w:rPr>
        <w:pict w14:anchorId="72FD44E1">
          <v:oval id="Oval 81" o:spid="_x0000_s2054" style="position:absolute;margin-left:247.3pt;margin-top:283.7pt;width:128.3pt;height:1in;z-index:251652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" fillcolor="#4f81bd [3204]" strokecolor="#243f60 [1604]" strokeweight="2pt">
            <v:path arrowok="t"/>
            <v:textbox>
              <w:txbxContent>
                <w:p w14:paraId="50299D4F" w14:textId="77777777" w:rsidR="00D87C82" w:rsidRPr="00B061CE" w:rsidRDefault="00D87C82" w:rsidP="00843524">
                  <w:pPr>
                    <w:jc w:val="center"/>
                    <w:rPr>
                      <w:b/>
                      <w:bCs/>
                      <w:sz w:val="36"/>
                      <w:szCs w:val="36"/>
                    </w:rPr>
                  </w:pPr>
                  <w:r w:rsidRPr="00B061CE">
                    <w:rPr>
                      <w:b/>
                      <w:bCs/>
                      <w:sz w:val="36"/>
                      <w:szCs w:val="36"/>
                    </w:rPr>
                    <w:t>Browse Product</w:t>
                  </w:r>
                </w:p>
              </w:txbxContent>
            </v:textbox>
          </v:oval>
        </w:pict>
      </w:r>
      <w:r>
        <w:rPr>
          <w:noProof/>
          <w:lang w:bidi="ar-SA"/>
        </w:rPr>
        <w:pict w14:anchorId="79485921">
          <v:oval id="Oval 80" o:spid="_x0000_s2055" style="position:absolute;margin-left:241.05pt;margin-top:200.2pt;width:132.45pt;height:74.0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" fillcolor="#4f81bd [3204]" strokecolor="#243f60 [1604]" strokeweight="2pt">
            <v:path arrowok="t"/>
            <v:textbox>
              <w:txbxContent>
                <w:p w14:paraId="6C865581" w14:textId="77777777" w:rsidR="00D87C82" w:rsidRPr="00B061CE" w:rsidRDefault="00D87C82" w:rsidP="00843524">
                  <w:pPr>
                    <w:jc w:val="center"/>
                    <w:rPr>
                      <w:b/>
                      <w:bCs/>
                      <w:sz w:val="36"/>
                      <w:szCs w:val="36"/>
                    </w:rPr>
                  </w:pPr>
                  <w:r w:rsidRPr="00B061CE">
                    <w:rPr>
                      <w:b/>
                      <w:bCs/>
                      <w:sz w:val="36"/>
                      <w:szCs w:val="36"/>
                    </w:rPr>
                    <w:t>Sell Product</w:t>
                  </w:r>
                </w:p>
              </w:txbxContent>
            </v:textbox>
          </v:oval>
        </w:pict>
      </w:r>
      <w:r>
        <w:rPr>
          <w:noProof/>
          <w:lang w:bidi="ar-SA"/>
        </w:rPr>
        <w:pict w14:anchorId="67904EAE">
          <v:oval id="Oval 79" o:spid="_x0000_s2056" style="position:absolute;margin-left:244.15pt;margin-top:118.85pt;width:128.3pt;height:73.05pt;z-index:251655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" fillcolor="#4f81bd [3204]" strokecolor="#243f60 [1604]" strokeweight="2pt">
            <v:path arrowok="t"/>
            <v:textbox>
              <w:txbxContent>
                <w:p w14:paraId="0F9A7C71" w14:textId="77777777" w:rsidR="00D87C82" w:rsidRPr="00B061CE" w:rsidRDefault="00D87C82" w:rsidP="00843524">
                  <w:pPr>
                    <w:jc w:val="center"/>
                    <w:rPr>
                      <w:b/>
                      <w:bCs/>
                      <w:sz w:val="36"/>
                      <w:szCs w:val="36"/>
                    </w:rPr>
                  </w:pPr>
                  <w:r w:rsidRPr="00B061CE">
                    <w:rPr>
                      <w:b/>
                      <w:bCs/>
                      <w:sz w:val="36"/>
                      <w:szCs w:val="36"/>
                    </w:rPr>
                    <w:t>Buy Product</w:t>
                  </w:r>
                </w:p>
              </w:txbxContent>
            </v:textbox>
          </v:oval>
        </w:pict>
      </w:r>
      <w:r>
        <w:rPr>
          <w:noProof/>
          <w:lang w:bidi="ar-SA"/>
        </w:rPr>
        <w:pict w14:anchorId="2627679E">
          <v:line id="Straight Connector 78" o:spid="_x0000_s2074" style="position:absolute;flip:x;z-index:251663360;visibility:visible" from="108.5pt,203.5pt" to="120pt,2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" strokecolor="#4579b8 [3044]">
            <o:lock v:ext="edit" shapetype="f"/>
          </v:line>
        </w:pict>
      </w:r>
      <w:r>
        <w:rPr>
          <w:noProof/>
          <w:lang w:bidi="ar-SA"/>
        </w:rPr>
        <w:pict w14:anchorId="50BEDC48">
          <v:line id="Straight Connector 77" o:spid="_x0000_s2073" style="position:absolute;z-index:251661312;visibility:visible" from="110.6pt,289.05pt" to="283.8pt,3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" strokecolor="#4579b8 [3044]">
            <o:lock v:ext="edit" shapetype="f"/>
          </v:line>
        </w:pict>
      </w:r>
      <w:r>
        <w:rPr>
          <w:noProof/>
          <w:lang w:bidi="ar-SA"/>
        </w:rPr>
        <w:pict w14:anchorId="4515A5B9">
          <v:line id="Straight Connector 76" o:spid="_x0000_s2072" style="position:absolute;z-index:251660288;visibility:visible" from="111.65pt,281.75pt" to="266.1pt,3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" strokecolor="#4579b8 [3044]">
            <o:lock v:ext="edit" shapetype="f"/>
          </v:line>
        </w:pict>
      </w:r>
      <w:r>
        <w:rPr>
          <w:noProof/>
          <w:lang w:bidi="ar-SA"/>
        </w:rPr>
        <w:pict w14:anchorId="6A8395CD">
          <v:line id="Straight Connector 75" o:spid="_x0000_s2071" style="position:absolute;flip:y;z-index:251659264;visibility:visible" from="112.7pt,238.95pt" to="252.5pt,2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" strokecolor="#4579b8 [3044]">
            <o:lock v:ext="edit" shapetype="f"/>
          </v:line>
        </w:pict>
      </w:r>
      <w:r>
        <w:rPr>
          <w:noProof/>
          <w:lang w:bidi="ar-SA"/>
        </w:rPr>
        <w:pict w14:anchorId="5516D361">
          <v:line id="Straight Connector 74" o:spid="_x0000_s2070" style="position:absolute;flip:y;z-index:251657216;visibility:visible" from="110.6pt,94.95pt" to="248.35pt,2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" strokecolor="#4579b8 [3044]">
            <o:lock v:ext="edit" shapetype="f"/>
          </v:line>
        </w:pict>
      </w:r>
      <w:r>
        <w:rPr>
          <w:noProof/>
          <w:lang w:bidi="ar-SA"/>
        </w:rPr>
        <w:pict w14:anchorId="67B81E61">
          <v:oval id="Oval 73" o:spid="_x0000_s2057" style="position:absolute;margin-left:249.85pt;margin-top:376.1pt;width:128.35pt;height:59.5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" fillcolor="#4f81bd [3204]" strokecolor="#243f60 [1604]" strokeweight="2pt">
            <v:path arrowok="t"/>
            <v:textbox>
              <w:txbxContent>
                <w:p w14:paraId="303D9AE2" w14:textId="77777777" w:rsidR="00D87C82" w:rsidRPr="00B061CE" w:rsidRDefault="00D87C82" w:rsidP="00843524">
                  <w:pPr>
                    <w:jc w:val="center"/>
                    <w:rPr>
                      <w:b/>
                      <w:bCs/>
                      <w:sz w:val="36"/>
                      <w:szCs w:val="36"/>
                    </w:rPr>
                  </w:pPr>
                  <w:r w:rsidRPr="00B061CE">
                    <w:rPr>
                      <w:b/>
                      <w:bCs/>
                      <w:sz w:val="36"/>
                      <w:szCs w:val="36"/>
                    </w:rPr>
                    <w:t>Feedback</w:t>
                  </w:r>
                </w:p>
              </w:txbxContent>
            </v:textbox>
          </v:oval>
        </w:pict>
      </w:r>
      <w:r>
        <w:rPr>
          <w:noProof/>
          <w:lang w:bidi="ar-SA"/>
        </w:rPr>
        <w:pict w14:anchorId="1D726FE5">
          <v:oval id="Oval 72" o:spid="_x0000_s2058" style="position:absolute;margin-left:237.9pt;margin-top:48pt;width:128.35pt;height:59.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" fillcolor="#4f81bd [3204]" strokecolor="#243f60 [1604]" strokeweight="2pt">
            <v:path arrowok="t"/>
            <v:textbox>
              <w:txbxContent>
                <w:p w14:paraId="2AD39AB1" w14:textId="77777777" w:rsidR="00D87C82" w:rsidRPr="00B061CE" w:rsidRDefault="00D87C82" w:rsidP="00843524">
                  <w:pPr>
                    <w:jc w:val="center"/>
                    <w:rPr>
                      <w:b/>
                      <w:bCs/>
                      <w:sz w:val="36"/>
                      <w:szCs w:val="36"/>
                    </w:rPr>
                  </w:pPr>
                  <w:r w:rsidRPr="00B061CE">
                    <w:rPr>
                      <w:b/>
                      <w:bCs/>
                      <w:sz w:val="36"/>
                      <w:szCs w:val="36"/>
                    </w:rPr>
                    <w:t>Login</w:t>
                  </w:r>
                </w:p>
              </w:txbxContent>
            </v:textbox>
          </v:oval>
        </w:pict>
      </w:r>
      <w:r>
        <w:rPr>
          <w:noProof/>
          <w:lang w:bidi="ar-SA"/>
        </w:rPr>
        <w:pict w14:anchorId="4A3B52F2">
          <v:oval id="Oval 71" o:spid="_x0000_s2059" style="position:absolute;margin-left:231.05pt;margin-top:-38.1pt;width:128.35pt;height:59.5pt;z-index:251654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" fillcolor="#4f81bd [3204]" strokecolor="#243f60 [1604]" strokeweight="2pt">
            <v:path arrowok="t"/>
            <v:textbox>
              <w:txbxContent>
                <w:p w14:paraId="0BC72B2C" w14:textId="77777777" w:rsidR="00D87C82" w:rsidRPr="00B061CE" w:rsidRDefault="00D87C82" w:rsidP="00843524">
                  <w:pPr>
                    <w:jc w:val="center"/>
                    <w:rPr>
                      <w:b/>
                      <w:bCs/>
                      <w:sz w:val="36"/>
                      <w:szCs w:val="36"/>
                    </w:rPr>
                  </w:pPr>
                  <w:r w:rsidRPr="00B061CE">
                    <w:rPr>
                      <w:b/>
                      <w:bCs/>
                      <w:sz w:val="36"/>
                      <w:szCs w:val="36"/>
                    </w:rPr>
                    <w:t>Register</w:t>
                  </w:r>
                </w:p>
              </w:txbxContent>
            </v:textbox>
          </v:oval>
        </w:pict>
      </w:r>
    </w:p>
    <w:p w14:paraId="3E5C2CF0" w14:textId="77777777" w:rsidR="007A12C5" w:rsidRDefault="007A12C5" w:rsidP="007A12C5">
      <w:pPr>
        <w:pStyle w:val="BodyText"/>
        <w:spacing w:before="8"/>
        <w:rPr>
          <w:b/>
          <w:sz w:val="28"/>
        </w:rPr>
      </w:pPr>
    </w:p>
    <w:p w14:paraId="7134D0C5" w14:textId="77777777" w:rsidR="007A12C5" w:rsidRDefault="007A12C5" w:rsidP="007A12C5">
      <w:pPr>
        <w:pStyle w:val="BodyText"/>
        <w:spacing w:before="1"/>
        <w:rPr>
          <w:b/>
          <w:sz w:val="11"/>
        </w:rPr>
      </w:pPr>
    </w:p>
    <w:p w14:paraId="123A10C0" w14:textId="77777777" w:rsidR="007A12C5" w:rsidRDefault="007A12C5" w:rsidP="007A12C5">
      <w:pPr>
        <w:pStyle w:val="BodyText"/>
        <w:spacing w:before="90"/>
        <w:ind w:left="1932" w:right="2424"/>
        <w:jc w:val="center"/>
      </w:pPr>
    </w:p>
    <w:p w14:paraId="58A160E7" w14:textId="77777777" w:rsidR="007A12C5" w:rsidRDefault="007A12C5" w:rsidP="007A12C5">
      <w:r>
        <w:br/>
      </w:r>
      <w:r>
        <w:br/>
      </w:r>
      <w:r>
        <w:br/>
      </w:r>
    </w:p>
    <w:p w14:paraId="420F5EE0" w14:textId="77777777" w:rsidR="00843524" w:rsidRDefault="00843524">
      <w:pPr>
        <w:widowControl/>
        <w:autoSpaceDE/>
        <w:autoSpaceDN/>
        <w:spacing w:after="160" w:line="259" w:lineRule="auto"/>
        <w:rPr>
          <w:noProof/>
          <w:lang w:bidi="ar-SA"/>
        </w:rPr>
      </w:pPr>
    </w:p>
    <w:p w14:paraId="62B792DC" w14:textId="77777777" w:rsidR="00843524" w:rsidRDefault="00843524">
      <w:pPr>
        <w:widowControl/>
        <w:autoSpaceDE/>
        <w:autoSpaceDN/>
        <w:spacing w:after="160" w:line="259" w:lineRule="auto"/>
        <w:rPr>
          <w:noProof/>
          <w:lang w:bidi="ar-SA"/>
        </w:rPr>
      </w:pPr>
    </w:p>
    <w:p w14:paraId="3789F9CF" w14:textId="77777777" w:rsidR="00843524" w:rsidRDefault="00843524">
      <w:pPr>
        <w:widowControl/>
        <w:autoSpaceDE/>
        <w:autoSpaceDN/>
        <w:spacing w:after="160" w:line="259" w:lineRule="auto"/>
        <w:rPr>
          <w:noProof/>
          <w:lang w:bidi="ar-SA"/>
        </w:rPr>
      </w:pPr>
    </w:p>
    <w:p w14:paraId="434145A7" w14:textId="77777777" w:rsidR="00843524" w:rsidRDefault="00843524">
      <w:pPr>
        <w:widowControl/>
        <w:autoSpaceDE/>
        <w:autoSpaceDN/>
        <w:spacing w:after="160" w:line="259" w:lineRule="auto"/>
        <w:rPr>
          <w:noProof/>
          <w:lang w:bidi="ar-SA"/>
        </w:rPr>
      </w:pPr>
    </w:p>
    <w:p w14:paraId="3A19EE23" w14:textId="77777777" w:rsidR="00843524" w:rsidRDefault="004A7223" w:rsidP="00843524">
      <w:pPr>
        <w:pStyle w:val="BodyText"/>
        <w:spacing w:before="34"/>
        <w:ind w:firstLine="720"/>
      </w:pPr>
      <w:r>
        <w:rPr>
          <w:noProof/>
          <w:lang w:val="en-IN" w:eastAsia="en-IN" w:bidi="ar-SA"/>
        </w:rPr>
        <w:drawing>
          <wp:anchor distT="0" distB="0" distL="114300" distR="114300" simplePos="0" relativeHeight="251641856" behindDoc="0" locked="0" layoutInCell="1" allowOverlap="1" wp14:anchorId="60E9F4F0" wp14:editId="0A669207">
            <wp:simplePos x="0" y="0"/>
            <wp:positionH relativeFrom="column">
              <wp:posOffset>-3175</wp:posOffset>
            </wp:positionH>
            <wp:positionV relativeFrom="page">
              <wp:posOffset>4398010</wp:posOffset>
            </wp:positionV>
            <wp:extent cx="1504950" cy="15386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um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950" cy="1538605"/>
                    </a:xfrm>
                    <a:prstGeom prst="rect">
                      <a:avLst/>
                    </a:prstGeom>
                  </pic:spPr>
                </pic:pic>
              </a:graphicData>
            </a:graphic>
          </wp:anchor>
        </w:drawing>
      </w:r>
      <w:r w:rsidR="00843524">
        <w:t xml:space="preserve">           </w:t>
      </w:r>
    </w:p>
    <w:p w14:paraId="0FD17FB9" w14:textId="77777777" w:rsidR="00843524" w:rsidRDefault="004A7223" w:rsidP="004A7223">
      <w:pPr>
        <w:pStyle w:val="BodyText"/>
        <w:spacing w:before="34"/>
      </w:pPr>
      <w:r>
        <w:t xml:space="preserve">            Customer</w:t>
      </w:r>
    </w:p>
    <w:p w14:paraId="731D88DD" w14:textId="77777777" w:rsidR="00843524" w:rsidRDefault="00843524" w:rsidP="00843524">
      <w:pPr>
        <w:pStyle w:val="BodyText"/>
        <w:spacing w:before="34"/>
        <w:ind w:left="3600" w:firstLine="720"/>
      </w:pPr>
    </w:p>
    <w:p w14:paraId="4F186A04" w14:textId="77777777" w:rsidR="00843524" w:rsidRDefault="00843524" w:rsidP="00843524">
      <w:pPr>
        <w:pStyle w:val="BodyText"/>
        <w:spacing w:before="34"/>
        <w:ind w:left="3600" w:firstLine="720"/>
      </w:pPr>
    </w:p>
    <w:p w14:paraId="76A7EC4C" w14:textId="77777777" w:rsidR="00843524" w:rsidRDefault="00843524" w:rsidP="00843524">
      <w:pPr>
        <w:pStyle w:val="BodyText"/>
        <w:spacing w:before="34"/>
        <w:ind w:left="3600" w:firstLine="720"/>
      </w:pPr>
    </w:p>
    <w:p w14:paraId="23211F70" w14:textId="77777777" w:rsidR="00843524" w:rsidRDefault="00843524" w:rsidP="00843524">
      <w:pPr>
        <w:pStyle w:val="BodyText"/>
        <w:spacing w:before="34"/>
        <w:ind w:left="3600" w:firstLine="720"/>
      </w:pPr>
    </w:p>
    <w:p w14:paraId="48BFE108" w14:textId="77777777" w:rsidR="00843524" w:rsidRDefault="00843524" w:rsidP="00843524">
      <w:pPr>
        <w:pStyle w:val="BodyText"/>
        <w:spacing w:before="34"/>
        <w:ind w:left="3600" w:firstLine="720"/>
      </w:pPr>
    </w:p>
    <w:p w14:paraId="0428C57A" w14:textId="77777777" w:rsidR="00843524" w:rsidRDefault="00843524" w:rsidP="00843524">
      <w:pPr>
        <w:pStyle w:val="BodyText"/>
        <w:spacing w:before="34"/>
        <w:ind w:left="3600" w:firstLine="720"/>
      </w:pPr>
    </w:p>
    <w:p w14:paraId="2B2C9D6F" w14:textId="77777777" w:rsidR="00843524" w:rsidRDefault="00843524" w:rsidP="00843524">
      <w:pPr>
        <w:pStyle w:val="BodyText"/>
        <w:spacing w:before="34"/>
        <w:ind w:left="3600" w:firstLine="720"/>
      </w:pPr>
    </w:p>
    <w:p w14:paraId="69A06312" w14:textId="77777777" w:rsidR="00843524" w:rsidRDefault="00843524" w:rsidP="00843524">
      <w:pPr>
        <w:pStyle w:val="BodyText"/>
        <w:spacing w:before="34"/>
        <w:ind w:left="3600" w:firstLine="720"/>
      </w:pPr>
    </w:p>
    <w:p w14:paraId="490588C6" w14:textId="77777777" w:rsidR="00843524" w:rsidRDefault="00843524" w:rsidP="00843524">
      <w:pPr>
        <w:pStyle w:val="BodyText"/>
        <w:spacing w:before="34"/>
        <w:ind w:left="3600" w:firstLine="720"/>
      </w:pPr>
    </w:p>
    <w:p w14:paraId="745CE899" w14:textId="77777777" w:rsidR="00843524" w:rsidRDefault="00843524" w:rsidP="00843524">
      <w:pPr>
        <w:pStyle w:val="BodyText"/>
        <w:spacing w:before="34"/>
        <w:ind w:left="3600" w:firstLine="720"/>
      </w:pPr>
    </w:p>
    <w:p w14:paraId="2B54192A" w14:textId="77777777" w:rsidR="00843524" w:rsidRDefault="00843524" w:rsidP="00843524">
      <w:pPr>
        <w:pStyle w:val="BodyText"/>
        <w:spacing w:before="34"/>
        <w:ind w:left="3600" w:firstLine="720"/>
      </w:pPr>
    </w:p>
    <w:p w14:paraId="5456232B" w14:textId="77777777" w:rsidR="00843524" w:rsidRDefault="00843524" w:rsidP="00843524">
      <w:pPr>
        <w:pStyle w:val="BodyText"/>
        <w:spacing w:before="34"/>
        <w:ind w:left="3600" w:firstLine="720"/>
      </w:pPr>
    </w:p>
    <w:p w14:paraId="07900A55" w14:textId="77777777" w:rsidR="00843524" w:rsidRDefault="00843524" w:rsidP="00843524">
      <w:pPr>
        <w:pStyle w:val="BodyText"/>
        <w:spacing w:before="34"/>
        <w:ind w:left="3600" w:firstLine="720"/>
      </w:pPr>
    </w:p>
    <w:p w14:paraId="3BE90CF6" w14:textId="77777777" w:rsidR="00843524" w:rsidRDefault="00843524" w:rsidP="00843524">
      <w:pPr>
        <w:pStyle w:val="BodyText"/>
        <w:spacing w:before="34"/>
        <w:ind w:left="3600" w:firstLine="720"/>
      </w:pPr>
    </w:p>
    <w:p w14:paraId="76A3080A" w14:textId="77777777" w:rsidR="001779C6" w:rsidRDefault="00843524" w:rsidP="00843524">
      <w:pPr>
        <w:pStyle w:val="BodyText"/>
        <w:spacing w:before="34"/>
        <w:ind w:left="3600" w:firstLine="720"/>
      </w:pPr>
      <w:r>
        <w:t xml:space="preserve">      </w:t>
      </w:r>
    </w:p>
    <w:p w14:paraId="67785D31" w14:textId="77777777" w:rsidR="00843524" w:rsidRPr="001D014B" w:rsidRDefault="00843524" w:rsidP="00843524">
      <w:pPr>
        <w:pStyle w:val="BodyText"/>
        <w:spacing w:before="34"/>
        <w:ind w:left="3600" w:firstLine="720"/>
        <w:sectPr w:rsidR="00843524" w:rsidRPr="001D014B">
          <w:footerReference w:type="default" r:id="rId16"/>
          <w:pgSz w:w="11900" w:h="16840"/>
          <w:pgMar w:top="1320" w:right="1020" w:bottom="1220" w:left="1340" w:header="720" w:footer="1034" w:gutter="0"/>
          <w:cols w:space="720"/>
        </w:sectPr>
      </w:pPr>
      <w:r>
        <w:t xml:space="preserve">  Fig. Use-Case Diagram for Customer </w:t>
      </w:r>
      <w:r w:rsidR="007A12C5">
        <w:br w:type="page"/>
      </w:r>
    </w:p>
    <w:p w14:paraId="0F9C20DB" w14:textId="77777777" w:rsidR="00FF5784" w:rsidRPr="00452090" w:rsidRDefault="005B6B59" w:rsidP="00FF5784">
      <w:pPr>
        <w:rPr>
          <w:rFonts w:ascii="Segoe UI" w:hAnsi="Segoe UI" w:cs="Segoe UI"/>
        </w:rPr>
      </w:pPr>
      <w:r w:rsidRPr="00452090">
        <w:rPr>
          <w:rFonts w:ascii="Segoe UI" w:hAnsi="Segoe UI" w:cs="Segoe UI"/>
          <w:b/>
          <w:bCs/>
        </w:rPr>
        <w:lastRenderedPageBreak/>
        <w:t>5</w:t>
      </w:r>
      <w:r w:rsidR="00DC004E" w:rsidRPr="00452090">
        <w:rPr>
          <w:rFonts w:ascii="Segoe UI" w:hAnsi="Segoe UI" w:cs="Segoe UI"/>
          <w:b/>
          <w:bCs/>
        </w:rPr>
        <w:t>.3</w:t>
      </w:r>
      <w:r w:rsidR="00FF5784" w:rsidRPr="00452090">
        <w:rPr>
          <w:rFonts w:ascii="Segoe UI" w:hAnsi="Segoe UI" w:cs="Segoe UI"/>
          <w:b/>
          <w:bCs/>
        </w:rPr>
        <w:t xml:space="preserve"> Service Provider</w:t>
      </w:r>
      <w:r w:rsidR="007A12C5" w:rsidRPr="00452090">
        <w:rPr>
          <w:rFonts w:ascii="Segoe UI" w:hAnsi="Segoe UI" w:cs="Segoe UI"/>
          <w:b/>
          <w:bCs/>
        </w:rPr>
        <w:t>:</w:t>
      </w:r>
      <w:r w:rsidR="007A12C5" w:rsidRPr="00452090">
        <w:rPr>
          <w:rFonts w:ascii="Segoe UI" w:hAnsi="Segoe UI" w:cs="Segoe UI"/>
        </w:rPr>
        <w:br/>
      </w:r>
    </w:p>
    <w:p w14:paraId="73A5354A" w14:textId="77777777" w:rsidR="00FF5784" w:rsidRDefault="00000000" w:rsidP="00FF5784">
      <w:r>
        <w:rPr>
          <w:noProof/>
          <w:lang w:bidi="ar-SA"/>
        </w:rPr>
        <w:pict w14:anchorId="1BFCCD2B">
          <v:oval id="Oval 70" o:spid="_x0000_s2060" style="position:absolute;margin-left:305.05pt;margin-top:5.15pt;width:139.85pt;height:96pt;z-index:251667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" fillcolor="#4f81bd [3204]" strokecolor="#243f60 [1604]" strokeweight="2pt">
            <v:path arrowok="t"/>
            <v:textbox>
              <w:txbxContent>
                <w:p w14:paraId="2EAA33CC" w14:textId="77777777" w:rsidR="00D87C82" w:rsidRPr="00B061CE" w:rsidRDefault="00D87C82" w:rsidP="00FF5784">
                  <w:pPr>
                    <w:jc w:val="center"/>
                    <w:rPr>
                      <w:b/>
                      <w:bCs/>
                      <w:sz w:val="36"/>
                      <w:szCs w:val="36"/>
                    </w:rPr>
                  </w:pPr>
                  <w:r w:rsidRPr="00B061CE">
                    <w:rPr>
                      <w:b/>
                      <w:bCs/>
                      <w:sz w:val="36"/>
                      <w:szCs w:val="36"/>
                    </w:rPr>
                    <w:t>Register</w:t>
                  </w:r>
                </w:p>
              </w:txbxContent>
            </v:textbox>
            <w10:wrap anchorx="margin"/>
          </v:oval>
        </w:pict>
      </w:r>
    </w:p>
    <w:p w14:paraId="23FA5FE1" w14:textId="77777777" w:rsidR="00FF5784" w:rsidRDefault="00FF5784" w:rsidP="00FF5784"/>
    <w:p w14:paraId="573D084A" w14:textId="77777777" w:rsidR="00FF5784" w:rsidRDefault="00FF5784" w:rsidP="00FF5784"/>
    <w:p w14:paraId="5B73D8A5" w14:textId="77777777" w:rsidR="00FF5784" w:rsidRDefault="00FF5784" w:rsidP="00FF5784"/>
    <w:p w14:paraId="064B2303" w14:textId="77777777" w:rsidR="00FF5784" w:rsidRDefault="00FF5784" w:rsidP="00FF5784"/>
    <w:p w14:paraId="0B8AE13E" w14:textId="77777777" w:rsidR="00FF5784" w:rsidRDefault="00FF5784" w:rsidP="00FF5784"/>
    <w:p w14:paraId="69EFAF02" w14:textId="77777777" w:rsidR="00FF5784" w:rsidRDefault="00000000" w:rsidP="00FF5784">
      <w:r>
        <w:rPr>
          <w:noProof/>
          <w:lang w:bidi="ar-SA"/>
        </w:rPr>
        <w:pict w14:anchorId="4C57AE0E">
          <v:line id="Straight Connector 46" o:spid="_x0000_s2069" style="position:absolute;flip:y;z-index:251672576;visibility:visible" from="119.2pt,1.55pt" to="296.8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" strokecolor="#4f81bd [3204]" strokeweight=".5pt">
            <v:stroke joinstyle="miter"/>
          </v:line>
        </w:pict>
      </w:r>
    </w:p>
    <w:p w14:paraId="2B19D55E" w14:textId="77777777" w:rsidR="00FF5784" w:rsidRDefault="00FF5784" w:rsidP="00FF5784"/>
    <w:p w14:paraId="191B315F" w14:textId="77777777" w:rsidR="00FF5784" w:rsidRDefault="00FF5784" w:rsidP="00FF5784"/>
    <w:p w14:paraId="4341C228" w14:textId="77777777" w:rsidR="00FF5784" w:rsidRDefault="00000000" w:rsidP="00FF5784">
      <w:r>
        <w:rPr>
          <w:noProof/>
          <w:lang w:bidi="ar-SA"/>
        </w:rPr>
        <w:pict w14:anchorId="5ABD3B35">
          <v:oval id="Oval 68" o:spid="_x0000_s2061" style="position:absolute;margin-left:308.65pt;margin-top:12.5pt;width:148.6pt;height:91.8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" fillcolor="#4f81bd [3204]" strokecolor="#243f60 [1604]" strokeweight="2pt">
            <v:path arrowok="t"/>
            <v:textbox>
              <w:txbxContent>
                <w:p w14:paraId="42A6B705" w14:textId="77777777" w:rsidR="00D87C82" w:rsidRPr="00B061CE" w:rsidRDefault="00D87C82" w:rsidP="00FF5784">
                  <w:pPr>
                    <w:jc w:val="center"/>
                    <w:rPr>
                      <w:b/>
                      <w:bCs/>
                      <w:sz w:val="36"/>
                      <w:szCs w:val="36"/>
                    </w:rPr>
                  </w:pPr>
                  <w:r w:rsidRPr="00B061CE">
                    <w:rPr>
                      <w:b/>
                      <w:bCs/>
                      <w:sz w:val="36"/>
                      <w:szCs w:val="36"/>
                    </w:rPr>
                    <w:t>Login</w:t>
                  </w:r>
                </w:p>
              </w:txbxContent>
            </v:textbox>
          </v:oval>
        </w:pict>
      </w:r>
    </w:p>
    <w:p w14:paraId="4CC25EA8" w14:textId="77777777" w:rsidR="00FF5784" w:rsidRDefault="00FF5784" w:rsidP="00FF5784"/>
    <w:p w14:paraId="57B642F9" w14:textId="77777777" w:rsidR="00FF5784" w:rsidRDefault="00FF5784" w:rsidP="00FF5784"/>
    <w:p w14:paraId="06343289" w14:textId="77777777" w:rsidR="00FF5784" w:rsidRDefault="00FF5784" w:rsidP="00FF5784"/>
    <w:p w14:paraId="1B8370B6" w14:textId="77777777" w:rsidR="00FF5784" w:rsidRDefault="00000000" w:rsidP="00FF5784">
      <w:r>
        <w:rPr>
          <w:noProof/>
          <w:lang w:bidi="ar-SA"/>
        </w:rPr>
        <w:pict w14:anchorId="28953E37">
          <v:oval id="Oval 67" o:spid="_x0000_s2062" style="position:absolute;margin-left:309.4pt;margin-top:81.95pt;width:148.6pt;height:96.35pt;z-index:251666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" fillcolor="#4f81bd [3204]" strokecolor="#243f60 [1604]" strokeweight="2pt">
            <v:path arrowok="t"/>
            <v:textbox>
              <w:txbxContent>
                <w:p w14:paraId="67C47794" w14:textId="77777777" w:rsidR="00D87C82" w:rsidRPr="00B061CE" w:rsidRDefault="00D87C82" w:rsidP="00FF5784">
                  <w:pPr>
                    <w:jc w:val="center"/>
                    <w:rPr>
                      <w:b/>
                      <w:bCs/>
                      <w:sz w:val="36"/>
                      <w:szCs w:val="36"/>
                    </w:rPr>
                  </w:pPr>
                  <w:r>
                    <w:rPr>
                      <w:b/>
                      <w:bCs/>
                      <w:sz w:val="36"/>
                      <w:szCs w:val="36"/>
                    </w:rPr>
                    <w:t>Serve Customer Request</w:t>
                  </w:r>
                </w:p>
              </w:txbxContent>
            </v:textbox>
          </v:oval>
        </w:pict>
      </w:r>
      <w:r>
        <w:rPr>
          <w:noProof/>
          <w:lang w:bidi="ar-SA"/>
        </w:rPr>
        <w:pict w14:anchorId="00809548">
          <v:line id="Straight Connector 66" o:spid="_x0000_s2068" style="position:absolute;z-index:251673600;visibility:visible" from="123.9pt,102.1pt" to="308.65pt,2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" strokecolor="#4579b8 [3044]">
            <o:lock v:ext="edit" shapetype="f"/>
          </v:line>
        </w:pict>
      </w:r>
      <w:r>
        <w:rPr>
          <w:noProof/>
          <w:lang w:bidi="ar-SA"/>
        </w:rPr>
        <w:pict w14:anchorId="5FEBA1B4">
          <v:line id="Straight Connector 44" o:spid="_x0000_s2067" style="position:absolute;z-index:251670528;visibility:visible" from="121.1pt,72.2pt" to="297.7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" strokecolor="#4f81bd [3204]" strokeweight=".5pt">
            <v:stroke joinstyle="miter"/>
          </v:line>
        </w:pict>
      </w:r>
      <w:r>
        <w:rPr>
          <w:noProof/>
          <w:lang w:bidi="ar-SA"/>
        </w:rPr>
        <w:pict w14:anchorId="6DA75938">
          <v:line id="Straight Connector 64" o:spid="_x0000_s2066" style="position:absolute;flip:y;z-index:251671552;visibility:visible" from="117.15pt,10.5pt" to="292.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" strokecolor="#4579b8 [3044]">
            <o:lock v:ext="edit" shapetype="f"/>
          </v:line>
        </w:pict>
      </w:r>
      <w:r w:rsidR="006B7AA3">
        <w:rPr>
          <w:noProof/>
          <w:lang w:val="en-IN" w:eastAsia="en-IN" w:bidi="ar-SA"/>
        </w:rPr>
        <w:drawing>
          <wp:inline distT="0" distB="0" distL="0" distR="0" wp14:anchorId="4816B50D" wp14:editId="2A2C895E">
            <wp:extent cx="1499572" cy="1533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um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9411" cy="1553814"/>
                    </a:xfrm>
                    <a:prstGeom prst="rect">
                      <a:avLst/>
                    </a:prstGeom>
                  </pic:spPr>
                </pic:pic>
              </a:graphicData>
            </a:graphic>
          </wp:inline>
        </w:drawing>
      </w:r>
    </w:p>
    <w:p w14:paraId="1C87BFC6" w14:textId="77777777" w:rsidR="00FF5784" w:rsidRDefault="00000000" w:rsidP="00FF5784">
      <w:r>
        <w:rPr>
          <w:noProof/>
          <w:lang w:bidi="ar-SA"/>
        </w:rPr>
        <w:pict w14:anchorId="099EA63B">
          <v:line id="Straight Connector 43" o:spid="_x0000_s2065" style="position:absolute;z-index:251669504;visibility:visible" from="121.1pt,1.45pt" to="306.9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" strokecolor="#4f81bd [3204]" strokeweight=".5pt">
            <v:stroke joinstyle="miter"/>
          </v:line>
        </w:pict>
      </w:r>
    </w:p>
    <w:p w14:paraId="1ED4D79D" w14:textId="77777777" w:rsidR="00FF5784" w:rsidRDefault="00DF3118" w:rsidP="00FF5784">
      <w:r>
        <w:t xml:space="preserve">      Service Provider</w:t>
      </w:r>
    </w:p>
    <w:p w14:paraId="66605CDA" w14:textId="77777777" w:rsidR="00FF5784" w:rsidRDefault="00FF5784" w:rsidP="00FF5784"/>
    <w:p w14:paraId="19D70797" w14:textId="77777777" w:rsidR="00FF5784" w:rsidRDefault="00FF5784" w:rsidP="00FF5784"/>
    <w:p w14:paraId="694AF103" w14:textId="77777777" w:rsidR="00FF5784" w:rsidRDefault="00FF5784" w:rsidP="00FF5784"/>
    <w:p w14:paraId="7B0CF307" w14:textId="77777777" w:rsidR="00FF5784" w:rsidRDefault="00FF5784" w:rsidP="00FF5784"/>
    <w:p w14:paraId="3AD445CF" w14:textId="77777777" w:rsidR="00FF5784" w:rsidRDefault="00FF5784" w:rsidP="00FF5784"/>
    <w:p w14:paraId="7C86F02F" w14:textId="77777777" w:rsidR="00FF5784" w:rsidRDefault="00000000" w:rsidP="00FF5784">
      <w:r>
        <w:rPr>
          <w:noProof/>
          <w:lang w:bidi="ar-SA"/>
        </w:rPr>
        <w:pict w14:anchorId="265BD910">
          <v:oval id="Oval 62" o:spid="_x0000_s2063" style="position:absolute;margin-left:311.8pt;margin-top:8.5pt;width:153.35pt;height:83.6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" fillcolor="#4f81bd [3204]" strokecolor="#243f60 [1604]" strokeweight="2pt">
            <v:path arrowok="t"/>
            <v:textbox>
              <w:txbxContent>
                <w:p w14:paraId="7C53D451" w14:textId="77777777" w:rsidR="00D87C82" w:rsidRPr="00B061CE" w:rsidRDefault="00D87C82" w:rsidP="00FF5784">
                  <w:pPr>
                    <w:jc w:val="center"/>
                    <w:rPr>
                      <w:b/>
                      <w:bCs/>
                      <w:sz w:val="36"/>
                      <w:szCs w:val="36"/>
                    </w:rPr>
                  </w:pPr>
                  <w:r>
                    <w:rPr>
                      <w:b/>
                      <w:bCs/>
                      <w:sz w:val="36"/>
                      <w:szCs w:val="36"/>
                    </w:rPr>
                    <w:t>Service (Repair)</w:t>
                  </w:r>
                </w:p>
              </w:txbxContent>
            </v:textbox>
          </v:oval>
        </w:pict>
      </w:r>
    </w:p>
    <w:p w14:paraId="5FB9410B" w14:textId="77777777" w:rsidR="00FF5784" w:rsidRDefault="00FF5784" w:rsidP="00FF5784"/>
    <w:p w14:paraId="61013A81" w14:textId="77777777" w:rsidR="00FF5784" w:rsidRDefault="00FF5784" w:rsidP="00FF5784"/>
    <w:p w14:paraId="072E5C34" w14:textId="77777777" w:rsidR="00FF5784" w:rsidRDefault="00FF5784" w:rsidP="00FF5784"/>
    <w:p w14:paraId="1893FB9A" w14:textId="77777777" w:rsidR="00FF5784" w:rsidRDefault="00FF5784" w:rsidP="00FF5784"/>
    <w:p w14:paraId="00280C14" w14:textId="77777777" w:rsidR="001F55F9" w:rsidRDefault="001F55F9" w:rsidP="007A12C5"/>
    <w:p w14:paraId="1B641989" w14:textId="77777777" w:rsidR="007A12C5" w:rsidRDefault="007A12C5" w:rsidP="007A12C5"/>
    <w:p w14:paraId="6A344E12" w14:textId="77777777" w:rsidR="007A12C5" w:rsidRDefault="007A12C5" w:rsidP="007A12C5">
      <w:pPr>
        <w:pStyle w:val="BodyText"/>
        <w:spacing w:before="1"/>
        <w:rPr>
          <w:b/>
          <w:sz w:val="11"/>
        </w:rPr>
      </w:pPr>
    </w:p>
    <w:p w14:paraId="73A404B1" w14:textId="77777777" w:rsidR="007A12C5" w:rsidRDefault="007A12C5" w:rsidP="007A12C5">
      <w:pPr>
        <w:pStyle w:val="BodyText"/>
        <w:spacing w:before="90"/>
        <w:ind w:left="1932" w:right="2424"/>
        <w:jc w:val="center"/>
      </w:pPr>
    </w:p>
    <w:p w14:paraId="7654F9AD" w14:textId="77777777" w:rsidR="00EA67A3" w:rsidRDefault="00000000">
      <w:pPr>
        <w:widowControl/>
        <w:autoSpaceDE/>
        <w:autoSpaceDN/>
        <w:spacing w:after="160" w:line="259" w:lineRule="auto"/>
      </w:pPr>
      <w:r>
        <w:rPr>
          <w:noProof/>
          <w:lang w:bidi="ar-SA"/>
        </w:rPr>
        <w:pict w14:anchorId="2CA2F40F">
          <v:oval id="Oval 61" o:spid="_x0000_s2064" style="position:absolute;margin-left:306.9pt;margin-top:9.4pt;width:169.05pt;height:102.2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" fillcolor="#4f81bd [3204]" strokecolor="#243f60 [1604]" strokeweight="2pt">
            <v:path arrowok="t"/>
            <v:textbox>
              <w:txbxContent>
                <w:p w14:paraId="5A52AE4E" w14:textId="77777777" w:rsidR="00D87C82" w:rsidRPr="00B061CE" w:rsidRDefault="00D87C82" w:rsidP="00FF5784">
                  <w:pPr>
                    <w:jc w:val="center"/>
                    <w:rPr>
                      <w:b/>
                      <w:bCs/>
                      <w:sz w:val="36"/>
                      <w:szCs w:val="36"/>
                    </w:rPr>
                  </w:pPr>
                  <w:r w:rsidRPr="00B061CE">
                    <w:rPr>
                      <w:b/>
                      <w:bCs/>
                      <w:sz w:val="36"/>
                      <w:szCs w:val="36"/>
                    </w:rPr>
                    <w:t>Upload Information</w:t>
                  </w:r>
                </w:p>
              </w:txbxContent>
            </v:textbox>
          </v:oval>
        </w:pict>
      </w:r>
      <w:r w:rsidR="00EA67A3">
        <w:t xml:space="preserve">  </w:t>
      </w:r>
    </w:p>
    <w:p w14:paraId="34FB59F5" w14:textId="77777777" w:rsidR="00EA67A3" w:rsidRDefault="00EA67A3">
      <w:pPr>
        <w:widowControl/>
        <w:autoSpaceDE/>
        <w:autoSpaceDN/>
        <w:spacing w:after="160" w:line="259" w:lineRule="auto"/>
      </w:pPr>
    </w:p>
    <w:p w14:paraId="29B6EC70" w14:textId="77777777" w:rsidR="00EA67A3" w:rsidRDefault="00EA67A3">
      <w:pPr>
        <w:widowControl/>
        <w:autoSpaceDE/>
        <w:autoSpaceDN/>
        <w:spacing w:after="160" w:line="259" w:lineRule="auto"/>
      </w:pPr>
    </w:p>
    <w:p w14:paraId="699955C2" w14:textId="77777777" w:rsidR="00EA67A3" w:rsidRDefault="00EA67A3">
      <w:pPr>
        <w:widowControl/>
        <w:autoSpaceDE/>
        <w:autoSpaceDN/>
        <w:spacing w:after="160" w:line="259" w:lineRule="auto"/>
      </w:pPr>
      <w:r>
        <w:t xml:space="preserve">  </w:t>
      </w:r>
    </w:p>
    <w:p w14:paraId="3A7BE1D9" w14:textId="77777777" w:rsidR="00EA67A3" w:rsidRDefault="00EA67A3">
      <w:pPr>
        <w:widowControl/>
        <w:autoSpaceDE/>
        <w:autoSpaceDN/>
        <w:spacing w:after="160" w:line="259" w:lineRule="auto"/>
      </w:pPr>
    </w:p>
    <w:p w14:paraId="3D940AAA" w14:textId="77777777" w:rsidR="00EA67A3" w:rsidRDefault="00EA67A3">
      <w:pPr>
        <w:widowControl/>
        <w:autoSpaceDE/>
        <w:autoSpaceDN/>
        <w:spacing w:after="160" w:line="259" w:lineRule="auto"/>
      </w:pPr>
    </w:p>
    <w:p w14:paraId="7369E483" w14:textId="77777777" w:rsidR="00EA67A3" w:rsidRDefault="00EA67A3">
      <w:pPr>
        <w:widowControl/>
        <w:autoSpaceDE/>
        <w:autoSpaceDN/>
        <w:spacing w:after="160" w:line="259" w:lineRule="auto"/>
      </w:pPr>
    </w:p>
    <w:p w14:paraId="40705DBE" w14:textId="77777777" w:rsidR="00452090" w:rsidRDefault="00D61186" w:rsidP="00452090">
      <w:pPr>
        <w:pStyle w:val="BodyText"/>
        <w:spacing w:before="34"/>
        <w:ind w:left="3600" w:firstLine="720"/>
      </w:pPr>
      <w:r>
        <w:t xml:space="preserve"> </w:t>
      </w:r>
      <w:r>
        <w:tab/>
      </w:r>
      <w:r w:rsidR="00EA67A3">
        <w:t>Fig. Use-Case Diagram for</w:t>
      </w:r>
      <w:r>
        <w:t xml:space="preserve"> Service Provider</w:t>
      </w:r>
      <w:r w:rsidR="00EA67A3">
        <w:t xml:space="preserve">   </w:t>
      </w:r>
      <w:bookmarkStart w:id="3" w:name="5._Database_Design:"/>
      <w:bookmarkEnd w:id="3"/>
    </w:p>
    <w:p w14:paraId="31C90815" w14:textId="77777777" w:rsidR="00452090" w:rsidRDefault="00452090" w:rsidP="00452090">
      <w:pPr>
        <w:pStyle w:val="BodyText"/>
        <w:spacing w:before="34"/>
        <w:ind w:left="3600" w:firstLine="720"/>
      </w:pPr>
    </w:p>
    <w:p w14:paraId="0847E11A" w14:textId="77777777" w:rsidR="00452090" w:rsidRPr="00452090" w:rsidRDefault="00452090" w:rsidP="00452090">
      <w:pPr>
        <w:pStyle w:val="ListParagraph"/>
        <w:numPr>
          <w:ilvl w:val="0"/>
          <w:numId w:val="23"/>
        </w:numPr>
        <w:tabs>
          <w:tab w:val="left" w:pos="840"/>
          <w:tab w:val="left" w:pos="841"/>
        </w:tabs>
        <w:spacing w:before="59"/>
        <w:rPr>
          <w:rFonts w:ascii="Segoe UI" w:hAnsi="Segoe UI" w:cs="Segoe UI"/>
          <w:b/>
          <w:sz w:val="28"/>
        </w:rPr>
      </w:pPr>
      <w:r w:rsidRPr="00452090">
        <w:rPr>
          <w:rFonts w:ascii="Segoe UI" w:hAnsi="Segoe UI" w:cs="Segoe UI"/>
          <w:b/>
          <w:sz w:val="28"/>
        </w:rPr>
        <w:lastRenderedPageBreak/>
        <w:t>Database Design:</w:t>
      </w:r>
    </w:p>
    <w:p w14:paraId="48936342" w14:textId="77777777" w:rsidR="00452090" w:rsidRPr="00452090" w:rsidRDefault="00452090" w:rsidP="00452090">
      <w:pPr>
        <w:pStyle w:val="ListParagraph"/>
        <w:tabs>
          <w:tab w:val="left" w:pos="840"/>
          <w:tab w:val="left" w:pos="841"/>
        </w:tabs>
        <w:spacing w:before="59"/>
        <w:ind w:left="1680" w:firstLine="0"/>
        <w:rPr>
          <w:b/>
          <w:sz w:val="28"/>
          <w:u w:val="single"/>
        </w:rPr>
      </w:pPr>
    </w:p>
    <w:p w14:paraId="5953B963" w14:textId="77777777" w:rsidR="00474393" w:rsidRPr="00452090" w:rsidRDefault="00061546" w:rsidP="00474393">
      <w:pPr>
        <w:keepNext/>
        <w:rPr>
          <w:rFonts w:eastAsia="Calibri"/>
          <w:b/>
          <w:sz w:val="26"/>
        </w:rPr>
      </w:pPr>
      <w:r w:rsidRPr="00452090">
        <w:rPr>
          <w:rFonts w:eastAsia="Calibri"/>
          <w:b/>
          <w:sz w:val="26"/>
        </w:rPr>
        <w:t>1]</w:t>
      </w:r>
      <w:r w:rsidRPr="00452090">
        <w:rPr>
          <w:rFonts w:eastAsia="Calibri"/>
          <w:b/>
          <w:sz w:val="26"/>
        </w:rPr>
        <w:tab/>
        <w:t>Login</w:t>
      </w:r>
      <w:r w:rsidR="00474393" w:rsidRPr="00452090">
        <w:rPr>
          <w:rFonts w:eastAsia="Calibri"/>
          <w:b/>
          <w:sz w:val="26"/>
        </w:rPr>
        <w:t xml:space="preserve"> table</w:t>
      </w:r>
    </w:p>
    <w:p w14:paraId="7BFBDFB5" w14:textId="77777777" w:rsidR="009579D6" w:rsidRPr="00452090" w:rsidRDefault="009579D6" w:rsidP="00474393">
      <w:pPr>
        <w:keepNext/>
        <w:rPr>
          <w:rFonts w:eastAsia="Calibri"/>
          <w:b/>
          <w:sz w:val="26"/>
        </w:rPr>
      </w:pPr>
    </w:p>
    <w:tbl>
      <w:tblPr>
        <w:tblW w:w="8550" w:type="dxa"/>
        <w:tblInd w:w="108" w:type="dxa"/>
        <w:tblLook w:val="04A0" w:firstRow="1" w:lastRow="0" w:firstColumn="1" w:lastColumn="0" w:noHBand="0" w:noVBand="1"/>
      </w:tblPr>
      <w:tblGrid>
        <w:gridCol w:w="1523"/>
        <w:gridCol w:w="1389"/>
        <w:gridCol w:w="1000"/>
        <w:gridCol w:w="1000"/>
        <w:gridCol w:w="1000"/>
        <w:gridCol w:w="2638"/>
      </w:tblGrid>
      <w:tr w:rsidR="00061546" w:rsidRPr="00452090" w14:paraId="46D81B59" w14:textId="77777777" w:rsidTr="00061546">
        <w:trPr>
          <w:trHeight w:val="315"/>
        </w:trPr>
        <w:tc>
          <w:tcPr>
            <w:tcW w:w="132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C20D4E"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Field</w:t>
            </w:r>
          </w:p>
        </w:tc>
        <w:tc>
          <w:tcPr>
            <w:tcW w:w="1366" w:type="dxa"/>
            <w:tcBorders>
              <w:top w:val="single" w:sz="4" w:space="0" w:color="auto"/>
              <w:left w:val="nil"/>
              <w:bottom w:val="single" w:sz="4" w:space="0" w:color="auto"/>
              <w:right w:val="single" w:sz="4" w:space="0" w:color="auto"/>
            </w:tcBorders>
            <w:shd w:val="clear" w:color="000000" w:fill="FFFFFF"/>
            <w:vAlign w:val="center"/>
            <w:hideMark/>
          </w:tcPr>
          <w:p w14:paraId="17852834"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Type</w:t>
            </w:r>
          </w:p>
        </w:tc>
        <w:tc>
          <w:tcPr>
            <w:tcW w:w="1000" w:type="dxa"/>
            <w:tcBorders>
              <w:top w:val="single" w:sz="4" w:space="0" w:color="auto"/>
              <w:left w:val="nil"/>
              <w:bottom w:val="single" w:sz="4" w:space="0" w:color="auto"/>
              <w:right w:val="single" w:sz="4" w:space="0" w:color="auto"/>
            </w:tcBorders>
            <w:shd w:val="clear" w:color="000000" w:fill="FFFFFF"/>
            <w:vAlign w:val="center"/>
            <w:hideMark/>
          </w:tcPr>
          <w:p w14:paraId="6A641593"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Null</w:t>
            </w:r>
          </w:p>
        </w:tc>
        <w:tc>
          <w:tcPr>
            <w:tcW w:w="1000" w:type="dxa"/>
            <w:tcBorders>
              <w:top w:val="single" w:sz="4" w:space="0" w:color="auto"/>
              <w:left w:val="nil"/>
              <w:bottom w:val="single" w:sz="4" w:space="0" w:color="auto"/>
              <w:right w:val="single" w:sz="4" w:space="0" w:color="auto"/>
            </w:tcBorders>
            <w:shd w:val="clear" w:color="000000" w:fill="FFFFFF"/>
            <w:vAlign w:val="center"/>
            <w:hideMark/>
          </w:tcPr>
          <w:p w14:paraId="1C9C9B92"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Key</w:t>
            </w:r>
          </w:p>
        </w:tc>
        <w:tc>
          <w:tcPr>
            <w:tcW w:w="1000" w:type="dxa"/>
            <w:tcBorders>
              <w:top w:val="single" w:sz="4" w:space="0" w:color="auto"/>
              <w:left w:val="nil"/>
              <w:bottom w:val="single" w:sz="4" w:space="0" w:color="auto"/>
              <w:right w:val="single" w:sz="4" w:space="0" w:color="auto"/>
            </w:tcBorders>
            <w:shd w:val="clear" w:color="000000" w:fill="FFFFFF"/>
            <w:vAlign w:val="center"/>
            <w:hideMark/>
          </w:tcPr>
          <w:p w14:paraId="3F08EA7C"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Default</w:t>
            </w:r>
          </w:p>
        </w:tc>
        <w:tc>
          <w:tcPr>
            <w:tcW w:w="2863" w:type="dxa"/>
            <w:tcBorders>
              <w:top w:val="single" w:sz="4" w:space="0" w:color="auto"/>
              <w:left w:val="nil"/>
              <w:bottom w:val="single" w:sz="4" w:space="0" w:color="auto"/>
              <w:right w:val="single" w:sz="4" w:space="0" w:color="auto"/>
            </w:tcBorders>
            <w:shd w:val="clear" w:color="000000" w:fill="FFFFFF"/>
            <w:vAlign w:val="center"/>
            <w:hideMark/>
          </w:tcPr>
          <w:p w14:paraId="54186499" w14:textId="77777777" w:rsidR="00061546" w:rsidRPr="00452090" w:rsidRDefault="00061546" w:rsidP="00061546">
            <w:pPr>
              <w:widowControl/>
              <w:autoSpaceDE/>
              <w:autoSpaceDN/>
              <w:jc w:val="center"/>
              <w:rPr>
                <w:b/>
                <w:bCs/>
                <w:color w:val="000000"/>
                <w:sz w:val="24"/>
                <w:szCs w:val="24"/>
                <w:lang w:bidi="ar-SA"/>
              </w:rPr>
            </w:pPr>
            <w:r w:rsidRPr="00452090">
              <w:rPr>
                <w:b/>
                <w:bCs/>
                <w:color w:val="000000"/>
                <w:sz w:val="24"/>
                <w:szCs w:val="24"/>
                <w:lang w:bidi="ar-SA"/>
              </w:rPr>
              <w:t>Description</w:t>
            </w:r>
          </w:p>
        </w:tc>
      </w:tr>
      <w:tr w:rsidR="00061546" w:rsidRPr="00452090" w14:paraId="11111458" w14:textId="77777777" w:rsidTr="00061546">
        <w:trPr>
          <w:trHeight w:val="315"/>
        </w:trPr>
        <w:tc>
          <w:tcPr>
            <w:tcW w:w="1321" w:type="dxa"/>
            <w:tcBorders>
              <w:top w:val="nil"/>
              <w:left w:val="single" w:sz="4" w:space="0" w:color="auto"/>
              <w:bottom w:val="single" w:sz="4" w:space="0" w:color="auto"/>
              <w:right w:val="single" w:sz="4" w:space="0" w:color="auto"/>
            </w:tcBorders>
            <w:shd w:val="clear" w:color="000000" w:fill="FFFFFF"/>
            <w:vAlign w:val="center"/>
            <w:hideMark/>
          </w:tcPr>
          <w:p w14:paraId="6B9DF009"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uid</w:t>
            </w:r>
          </w:p>
        </w:tc>
        <w:tc>
          <w:tcPr>
            <w:tcW w:w="1366" w:type="dxa"/>
            <w:tcBorders>
              <w:top w:val="nil"/>
              <w:left w:val="nil"/>
              <w:bottom w:val="single" w:sz="4" w:space="0" w:color="auto"/>
              <w:right w:val="single" w:sz="4" w:space="0" w:color="auto"/>
            </w:tcBorders>
            <w:shd w:val="clear" w:color="000000" w:fill="FFFFFF"/>
            <w:vAlign w:val="center"/>
            <w:hideMark/>
          </w:tcPr>
          <w:p w14:paraId="250E66C8"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Integer</w:t>
            </w:r>
          </w:p>
        </w:tc>
        <w:tc>
          <w:tcPr>
            <w:tcW w:w="1000" w:type="dxa"/>
            <w:tcBorders>
              <w:top w:val="nil"/>
              <w:left w:val="nil"/>
              <w:bottom w:val="single" w:sz="4" w:space="0" w:color="auto"/>
              <w:right w:val="single" w:sz="4" w:space="0" w:color="auto"/>
            </w:tcBorders>
            <w:shd w:val="clear" w:color="000000" w:fill="FFFFFF"/>
            <w:vAlign w:val="center"/>
            <w:hideMark/>
          </w:tcPr>
          <w:p w14:paraId="3489D482"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w:t>
            </w:r>
          </w:p>
        </w:tc>
        <w:tc>
          <w:tcPr>
            <w:tcW w:w="1000" w:type="dxa"/>
            <w:tcBorders>
              <w:top w:val="nil"/>
              <w:left w:val="nil"/>
              <w:bottom w:val="single" w:sz="4" w:space="0" w:color="auto"/>
              <w:right w:val="single" w:sz="4" w:space="0" w:color="auto"/>
            </w:tcBorders>
            <w:shd w:val="clear" w:color="000000" w:fill="FFFFFF"/>
            <w:vAlign w:val="center"/>
            <w:hideMark/>
          </w:tcPr>
          <w:p w14:paraId="26AA4E81"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Primary key</w:t>
            </w:r>
          </w:p>
        </w:tc>
        <w:tc>
          <w:tcPr>
            <w:tcW w:w="1000" w:type="dxa"/>
            <w:tcBorders>
              <w:top w:val="nil"/>
              <w:left w:val="nil"/>
              <w:bottom w:val="single" w:sz="4" w:space="0" w:color="auto"/>
              <w:right w:val="single" w:sz="4" w:space="0" w:color="auto"/>
            </w:tcBorders>
            <w:shd w:val="clear" w:color="000000" w:fill="FFFFFF"/>
            <w:vAlign w:val="center"/>
            <w:hideMark/>
          </w:tcPr>
          <w:p w14:paraId="6E926514"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Auto, Not Null</w:t>
            </w:r>
          </w:p>
        </w:tc>
        <w:tc>
          <w:tcPr>
            <w:tcW w:w="2863" w:type="dxa"/>
            <w:tcBorders>
              <w:top w:val="nil"/>
              <w:left w:val="nil"/>
              <w:bottom w:val="single" w:sz="4" w:space="0" w:color="auto"/>
              <w:right w:val="single" w:sz="4" w:space="0" w:color="auto"/>
            </w:tcBorders>
            <w:shd w:val="clear" w:color="000000" w:fill="FFFFFF"/>
            <w:vAlign w:val="center"/>
            <w:hideMark/>
          </w:tcPr>
          <w:p w14:paraId="013CB5A4"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Login ID</w:t>
            </w:r>
          </w:p>
        </w:tc>
      </w:tr>
      <w:tr w:rsidR="00061546" w:rsidRPr="00452090" w14:paraId="497E79C4" w14:textId="77777777" w:rsidTr="00061546">
        <w:trPr>
          <w:trHeight w:val="315"/>
        </w:trPr>
        <w:tc>
          <w:tcPr>
            <w:tcW w:w="1321" w:type="dxa"/>
            <w:tcBorders>
              <w:top w:val="nil"/>
              <w:left w:val="single" w:sz="4" w:space="0" w:color="auto"/>
              <w:bottom w:val="single" w:sz="4" w:space="0" w:color="auto"/>
              <w:right w:val="single" w:sz="4" w:space="0" w:color="auto"/>
            </w:tcBorders>
            <w:shd w:val="clear" w:color="000000" w:fill="FFFFFF"/>
            <w:vAlign w:val="center"/>
            <w:hideMark/>
          </w:tcPr>
          <w:p w14:paraId="57463D8C" w14:textId="77777777" w:rsidR="00061546" w:rsidRPr="00452090" w:rsidRDefault="0040775D" w:rsidP="00061546">
            <w:pPr>
              <w:widowControl/>
              <w:autoSpaceDE/>
              <w:autoSpaceDN/>
              <w:jc w:val="center"/>
              <w:rPr>
                <w:color w:val="000000"/>
                <w:sz w:val="24"/>
                <w:szCs w:val="24"/>
                <w:lang w:bidi="ar-SA"/>
              </w:rPr>
            </w:pPr>
            <w:r w:rsidRPr="00452090">
              <w:rPr>
                <w:color w:val="000000"/>
                <w:sz w:val="24"/>
                <w:szCs w:val="24"/>
                <w:lang w:bidi="ar-SA"/>
              </w:rPr>
              <w:t>usere</w:t>
            </w:r>
            <w:r w:rsidR="00061546" w:rsidRPr="00452090">
              <w:rPr>
                <w:color w:val="000000"/>
                <w:sz w:val="24"/>
                <w:szCs w:val="24"/>
                <w:lang w:bidi="ar-SA"/>
              </w:rPr>
              <w:t>mail</w:t>
            </w:r>
          </w:p>
        </w:tc>
        <w:tc>
          <w:tcPr>
            <w:tcW w:w="1366" w:type="dxa"/>
            <w:tcBorders>
              <w:top w:val="nil"/>
              <w:left w:val="nil"/>
              <w:bottom w:val="single" w:sz="4" w:space="0" w:color="auto"/>
              <w:right w:val="single" w:sz="4" w:space="0" w:color="auto"/>
            </w:tcBorders>
            <w:shd w:val="clear" w:color="000000" w:fill="FFFFFF"/>
            <w:vAlign w:val="center"/>
            <w:hideMark/>
          </w:tcPr>
          <w:p w14:paraId="3CB41770"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Varchar(45)</w:t>
            </w:r>
          </w:p>
        </w:tc>
        <w:tc>
          <w:tcPr>
            <w:tcW w:w="1000" w:type="dxa"/>
            <w:tcBorders>
              <w:top w:val="nil"/>
              <w:left w:val="nil"/>
              <w:bottom w:val="single" w:sz="4" w:space="0" w:color="auto"/>
              <w:right w:val="single" w:sz="4" w:space="0" w:color="auto"/>
            </w:tcBorders>
            <w:shd w:val="clear" w:color="000000" w:fill="FFFFFF"/>
            <w:vAlign w:val="center"/>
            <w:hideMark/>
          </w:tcPr>
          <w:p w14:paraId="63F3F150"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w:t>
            </w:r>
          </w:p>
        </w:tc>
        <w:tc>
          <w:tcPr>
            <w:tcW w:w="1000" w:type="dxa"/>
            <w:tcBorders>
              <w:top w:val="nil"/>
              <w:left w:val="nil"/>
              <w:bottom w:val="single" w:sz="4" w:space="0" w:color="auto"/>
              <w:right w:val="single" w:sz="4" w:space="0" w:color="auto"/>
            </w:tcBorders>
            <w:shd w:val="clear" w:color="000000" w:fill="FFFFFF"/>
            <w:vAlign w:val="center"/>
            <w:hideMark/>
          </w:tcPr>
          <w:p w14:paraId="207D6ACC"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 </w:t>
            </w:r>
          </w:p>
        </w:tc>
        <w:tc>
          <w:tcPr>
            <w:tcW w:w="1000" w:type="dxa"/>
            <w:tcBorders>
              <w:top w:val="nil"/>
              <w:left w:val="nil"/>
              <w:bottom w:val="single" w:sz="4" w:space="0" w:color="auto"/>
              <w:right w:val="single" w:sz="4" w:space="0" w:color="auto"/>
            </w:tcBorders>
            <w:shd w:val="clear" w:color="000000" w:fill="FFFFFF"/>
            <w:vAlign w:val="center"/>
            <w:hideMark/>
          </w:tcPr>
          <w:p w14:paraId="0676DAB2"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Not Null</w:t>
            </w:r>
          </w:p>
        </w:tc>
        <w:tc>
          <w:tcPr>
            <w:tcW w:w="2863" w:type="dxa"/>
            <w:tcBorders>
              <w:top w:val="nil"/>
              <w:left w:val="nil"/>
              <w:bottom w:val="single" w:sz="4" w:space="0" w:color="auto"/>
              <w:right w:val="single" w:sz="4" w:space="0" w:color="auto"/>
            </w:tcBorders>
            <w:shd w:val="clear" w:color="000000" w:fill="FFFFFF"/>
            <w:vAlign w:val="center"/>
            <w:hideMark/>
          </w:tcPr>
          <w:p w14:paraId="18B09630"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Username</w:t>
            </w:r>
            <w:r w:rsidR="006F1087" w:rsidRPr="00452090">
              <w:rPr>
                <w:color w:val="000000"/>
                <w:sz w:val="24"/>
                <w:szCs w:val="24"/>
                <w:lang w:bidi="ar-SA"/>
              </w:rPr>
              <w:t xml:space="preserve"> for login</w:t>
            </w:r>
          </w:p>
        </w:tc>
      </w:tr>
      <w:tr w:rsidR="00061546" w:rsidRPr="00452090" w14:paraId="3E818626" w14:textId="77777777" w:rsidTr="00061546">
        <w:trPr>
          <w:trHeight w:val="315"/>
        </w:trPr>
        <w:tc>
          <w:tcPr>
            <w:tcW w:w="1321" w:type="dxa"/>
            <w:tcBorders>
              <w:top w:val="nil"/>
              <w:left w:val="single" w:sz="4" w:space="0" w:color="auto"/>
              <w:bottom w:val="single" w:sz="4" w:space="0" w:color="auto"/>
              <w:right w:val="single" w:sz="4" w:space="0" w:color="auto"/>
            </w:tcBorders>
            <w:shd w:val="clear" w:color="000000" w:fill="FFFFFF"/>
            <w:vAlign w:val="center"/>
            <w:hideMark/>
          </w:tcPr>
          <w:p w14:paraId="1412353D" w14:textId="77777777" w:rsidR="00061546" w:rsidRPr="00452090" w:rsidRDefault="0040775D" w:rsidP="00061546">
            <w:pPr>
              <w:widowControl/>
              <w:autoSpaceDE/>
              <w:autoSpaceDN/>
              <w:jc w:val="center"/>
              <w:rPr>
                <w:color w:val="000000"/>
                <w:sz w:val="24"/>
                <w:szCs w:val="24"/>
                <w:lang w:bidi="ar-SA"/>
              </w:rPr>
            </w:pPr>
            <w:r w:rsidRPr="00452090">
              <w:rPr>
                <w:color w:val="000000"/>
                <w:sz w:val="24"/>
                <w:szCs w:val="24"/>
                <w:lang w:bidi="ar-SA"/>
              </w:rPr>
              <w:t>userp</w:t>
            </w:r>
            <w:r w:rsidR="00061546" w:rsidRPr="00452090">
              <w:rPr>
                <w:color w:val="000000"/>
                <w:sz w:val="24"/>
                <w:szCs w:val="24"/>
                <w:lang w:bidi="ar-SA"/>
              </w:rPr>
              <w:t>assword</w:t>
            </w:r>
          </w:p>
        </w:tc>
        <w:tc>
          <w:tcPr>
            <w:tcW w:w="1366" w:type="dxa"/>
            <w:tcBorders>
              <w:top w:val="nil"/>
              <w:left w:val="nil"/>
              <w:bottom w:val="single" w:sz="4" w:space="0" w:color="auto"/>
              <w:right w:val="single" w:sz="4" w:space="0" w:color="auto"/>
            </w:tcBorders>
            <w:shd w:val="clear" w:color="000000" w:fill="FFFFFF"/>
            <w:vAlign w:val="center"/>
            <w:hideMark/>
          </w:tcPr>
          <w:p w14:paraId="19912141"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Varchar(45)</w:t>
            </w:r>
          </w:p>
        </w:tc>
        <w:tc>
          <w:tcPr>
            <w:tcW w:w="1000" w:type="dxa"/>
            <w:tcBorders>
              <w:top w:val="nil"/>
              <w:left w:val="nil"/>
              <w:bottom w:val="single" w:sz="4" w:space="0" w:color="auto"/>
              <w:right w:val="single" w:sz="4" w:space="0" w:color="auto"/>
            </w:tcBorders>
            <w:shd w:val="clear" w:color="000000" w:fill="FFFFFF"/>
            <w:vAlign w:val="center"/>
            <w:hideMark/>
          </w:tcPr>
          <w:p w14:paraId="6FB58803"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w:t>
            </w:r>
          </w:p>
        </w:tc>
        <w:tc>
          <w:tcPr>
            <w:tcW w:w="1000" w:type="dxa"/>
            <w:tcBorders>
              <w:top w:val="nil"/>
              <w:left w:val="nil"/>
              <w:bottom w:val="single" w:sz="4" w:space="0" w:color="auto"/>
              <w:right w:val="single" w:sz="4" w:space="0" w:color="auto"/>
            </w:tcBorders>
            <w:shd w:val="clear" w:color="000000" w:fill="FFFFFF"/>
            <w:vAlign w:val="center"/>
            <w:hideMark/>
          </w:tcPr>
          <w:p w14:paraId="222FCD48"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 </w:t>
            </w:r>
          </w:p>
        </w:tc>
        <w:tc>
          <w:tcPr>
            <w:tcW w:w="1000" w:type="dxa"/>
            <w:tcBorders>
              <w:top w:val="nil"/>
              <w:left w:val="nil"/>
              <w:bottom w:val="single" w:sz="4" w:space="0" w:color="auto"/>
              <w:right w:val="single" w:sz="4" w:space="0" w:color="auto"/>
            </w:tcBorders>
            <w:shd w:val="clear" w:color="000000" w:fill="FFFFFF"/>
            <w:vAlign w:val="center"/>
            <w:hideMark/>
          </w:tcPr>
          <w:p w14:paraId="1EE3161B"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Not Null</w:t>
            </w:r>
          </w:p>
        </w:tc>
        <w:tc>
          <w:tcPr>
            <w:tcW w:w="2863" w:type="dxa"/>
            <w:tcBorders>
              <w:top w:val="nil"/>
              <w:left w:val="nil"/>
              <w:bottom w:val="single" w:sz="4" w:space="0" w:color="auto"/>
              <w:right w:val="single" w:sz="4" w:space="0" w:color="auto"/>
            </w:tcBorders>
            <w:shd w:val="clear" w:color="000000" w:fill="FFFFFF"/>
            <w:vAlign w:val="center"/>
            <w:hideMark/>
          </w:tcPr>
          <w:p w14:paraId="08D3C036"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Password</w:t>
            </w:r>
            <w:r w:rsidR="006F1087" w:rsidRPr="00452090">
              <w:rPr>
                <w:color w:val="000000"/>
                <w:sz w:val="24"/>
                <w:szCs w:val="24"/>
                <w:lang w:bidi="ar-SA"/>
              </w:rPr>
              <w:t xml:space="preserve"> for login</w:t>
            </w:r>
          </w:p>
        </w:tc>
      </w:tr>
      <w:tr w:rsidR="00061546" w:rsidRPr="00452090" w14:paraId="7E726972" w14:textId="77777777" w:rsidTr="00061546">
        <w:trPr>
          <w:trHeight w:val="630"/>
        </w:trPr>
        <w:tc>
          <w:tcPr>
            <w:tcW w:w="1321" w:type="dxa"/>
            <w:tcBorders>
              <w:top w:val="nil"/>
              <w:left w:val="single" w:sz="4" w:space="0" w:color="auto"/>
              <w:bottom w:val="single" w:sz="4" w:space="0" w:color="auto"/>
              <w:right w:val="single" w:sz="4" w:space="0" w:color="auto"/>
            </w:tcBorders>
            <w:shd w:val="clear" w:color="auto" w:fill="auto"/>
            <w:noWrap/>
            <w:vAlign w:val="center"/>
            <w:hideMark/>
          </w:tcPr>
          <w:p w14:paraId="0A0431EE" w14:textId="77777777" w:rsidR="00061546" w:rsidRPr="00452090" w:rsidRDefault="0040775D" w:rsidP="00061546">
            <w:pPr>
              <w:widowControl/>
              <w:autoSpaceDE/>
              <w:autoSpaceDN/>
              <w:jc w:val="center"/>
              <w:rPr>
                <w:color w:val="000000"/>
                <w:sz w:val="24"/>
                <w:szCs w:val="24"/>
                <w:lang w:bidi="ar-SA"/>
              </w:rPr>
            </w:pPr>
            <w:r w:rsidRPr="00452090">
              <w:rPr>
                <w:color w:val="000000"/>
                <w:sz w:val="24"/>
                <w:szCs w:val="24"/>
                <w:lang w:bidi="ar-SA"/>
              </w:rPr>
              <w:t>r</w:t>
            </w:r>
            <w:r w:rsidR="00061546" w:rsidRPr="00452090">
              <w:rPr>
                <w:color w:val="000000"/>
                <w:sz w:val="24"/>
                <w:szCs w:val="24"/>
                <w:lang w:bidi="ar-SA"/>
              </w:rPr>
              <w:t>ole</w:t>
            </w:r>
          </w:p>
        </w:tc>
        <w:tc>
          <w:tcPr>
            <w:tcW w:w="1366" w:type="dxa"/>
            <w:tcBorders>
              <w:top w:val="nil"/>
              <w:left w:val="nil"/>
              <w:bottom w:val="single" w:sz="4" w:space="0" w:color="auto"/>
              <w:right w:val="single" w:sz="4" w:space="0" w:color="auto"/>
            </w:tcBorders>
            <w:shd w:val="clear" w:color="auto" w:fill="auto"/>
            <w:noWrap/>
            <w:vAlign w:val="center"/>
            <w:hideMark/>
          </w:tcPr>
          <w:p w14:paraId="5DFC2DEF"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Varchar(45)</w:t>
            </w:r>
          </w:p>
        </w:tc>
        <w:tc>
          <w:tcPr>
            <w:tcW w:w="1000" w:type="dxa"/>
            <w:tcBorders>
              <w:top w:val="nil"/>
              <w:left w:val="nil"/>
              <w:bottom w:val="single" w:sz="4" w:space="0" w:color="auto"/>
              <w:right w:val="single" w:sz="4" w:space="0" w:color="auto"/>
            </w:tcBorders>
            <w:shd w:val="clear" w:color="auto" w:fill="auto"/>
            <w:noWrap/>
            <w:vAlign w:val="center"/>
            <w:hideMark/>
          </w:tcPr>
          <w:p w14:paraId="2E7B05B0"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w:t>
            </w:r>
          </w:p>
        </w:tc>
        <w:tc>
          <w:tcPr>
            <w:tcW w:w="1000" w:type="dxa"/>
            <w:tcBorders>
              <w:top w:val="nil"/>
              <w:left w:val="nil"/>
              <w:bottom w:val="single" w:sz="4" w:space="0" w:color="auto"/>
              <w:right w:val="single" w:sz="4" w:space="0" w:color="auto"/>
            </w:tcBorders>
            <w:shd w:val="clear" w:color="auto" w:fill="auto"/>
            <w:noWrap/>
            <w:vAlign w:val="center"/>
            <w:hideMark/>
          </w:tcPr>
          <w:p w14:paraId="4095FEF0"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 </w:t>
            </w:r>
          </w:p>
        </w:tc>
        <w:tc>
          <w:tcPr>
            <w:tcW w:w="1000" w:type="dxa"/>
            <w:tcBorders>
              <w:top w:val="nil"/>
              <w:left w:val="nil"/>
              <w:bottom w:val="single" w:sz="4" w:space="0" w:color="auto"/>
              <w:right w:val="single" w:sz="4" w:space="0" w:color="auto"/>
            </w:tcBorders>
            <w:shd w:val="clear" w:color="auto" w:fill="auto"/>
            <w:noWrap/>
            <w:vAlign w:val="center"/>
            <w:hideMark/>
          </w:tcPr>
          <w:p w14:paraId="55621A66"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Not Null</w:t>
            </w:r>
          </w:p>
        </w:tc>
        <w:tc>
          <w:tcPr>
            <w:tcW w:w="2863" w:type="dxa"/>
            <w:tcBorders>
              <w:top w:val="nil"/>
              <w:left w:val="nil"/>
              <w:bottom w:val="single" w:sz="4" w:space="0" w:color="auto"/>
              <w:right w:val="single" w:sz="4" w:space="0" w:color="auto"/>
            </w:tcBorders>
            <w:shd w:val="clear" w:color="auto" w:fill="auto"/>
            <w:vAlign w:val="center"/>
            <w:hideMark/>
          </w:tcPr>
          <w:p w14:paraId="2F9B9365"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customer/admin/ser. provider</w:t>
            </w:r>
          </w:p>
        </w:tc>
      </w:tr>
      <w:tr w:rsidR="00061546" w:rsidRPr="00452090" w14:paraId="42B6EBD4" w14:textId="77777777" w:rsidTr="00061546">
        <w:trPr>
          <w:trHeight w:val="315"/>
        </w:trPr>
        <w:tc>
          <w:tcPr>
            <w:tcW w:w="1321" w:type="dxa"/>
            <w:tcBorders>
              <w:top w:val="nil"/>
              <w:left w:val="single" w:sz="4" w:space="0" w:color="auto"/>
              <w:bottom w:val="single" w:sz="4" w:space="0" w:color="auto"/>
              <w:right w:val="single" w:sz="4" w:space="0" w:color="auto"/>
            </w:tcBorders>
            <w:shd w:val="clear" w:color="000000" w:fill="FFFFFF"/>
            <w:vAlign w:val="center"/>
            <w:hideMark/>
          </w:tcPr>
          <w:p w14:paraId="06443FDD" w14:textId="77777777" w:rsidR="00061546" w:rsidRPr="00452090" w:rsidRDefault="0040775D" w:rsidP="00061546">
            <w:pPr>
              <w:widowControl/>
              <w:autoSpaceDE/>
              <w:autoSpaceDN/>
              <w:jc w:val="center"/>
              <w:rPr>
                <w:color w:val="000000"/>
                <w:sz w:val="24"/>
                <w:szCs w:val="24"/>
                <w:lang w:bidi="ar-SA"/>
              </w:rPr>
            </w:pPr>
            <w:r w:rsidRPr="00452090">
              <w:rPr>
                <w:color w:val="000000"/>
                <w:sz w:val="24"/>
                <w:szCs w:val="24"/>
                <w:lang w:bidi="ar-SA"/>
              </w:rPr>
              <w:t>s</w:t>
            </w:r>
            <w:r w:rsidR="00061546" w:rsidRPr="00452090">
              <w:rPr>
                <w:color w:val="000000"/>
                <w:sz w:val="24"/>
                <w:szCs w:val="24"/>
                <w:lang w:bidi="ar-SA"/>
              </w:rPr>
              <w:t>tatus</w:t>
            </w:r>
          </w:p>
        </w:tc>
        <w:tc>
          <w:tcPr>
            <w:tcW w:w="1366" w:type="dxa"/>
            <w:tcBorders>
              <w:top w:val="nil"/>
              <w:left w:val="nil"/>
              <w:bottom w:val="single" w:sz="4" w:space="0" w:color="auto"/>
              <w:right w:val="single" w:sz="4" w:space="0" w:color="auto"/>
            </w:tcBorders>
            <w:shd w:val="clear" w:color="000000" w:fill="FFFFFF"/>
            <w:vAlign w:val="center"/>
            <w:hideMark/>
          </w:tcPr>
          <w:p w14:paraId="0352C819" w14:textId="77777777" w:rsidR="00061546" w:rsidRPr="00452090" w:rsidRDefault="006F623E" w:rsidP="00061546">
            <w:pPr>
              <w:widowControl/>
              <w:autoSpaceDE/>
              <w:autoSpaceDN/>
              <w:jc w:val="center"/>
              <w:rPr>
                <w:color w:val="000000"/>
                <w:sz w:val="24"/>
                <w:szCs w:val="24"/>
                <w:lang w:bidi="ar-SA"/>
              </w:rPr>
            </w:pPr>
            <w:r w:rsidRPr="006F623E">
              <w:rPr>
                <w:color w:val="000000"/>
                <w:sz w:val="24"/>
                <w:szCs w:val="24"/>
                <w:lang w:bidi="ar-SA"/>
              </w:rPr>
              <w:t>TINYINT</w:t>
            </w:r>
          </w:p>
        </w:tc>
        <w:tc>
          <w:tcPr>
            <w:tcW w:w="1000" w:type="dxa"/>
            <w:tcBorders>
              <w:top w:val="nil"/>
              <w:left w:val="nil"/>
              <w:bottom w:val="single" w:sz="4" w:space="0" w:color="auto"/>
              <w:right w:val="single" w:sz="4" w:space="0" w:color="auto"/>
            </w:tcBorders>
            <w:shd w:val="clear" w:color="000000" w:fill="FFFFFF"/>
            <w:vAlign w:val="center"/>
            <w:hideMark/>
          </w:tcPr>
          <w:p w14:paraId="19D30D26" w14:textId="77777777" w:rsidR="00061546" w:rsidRPr="00452090" w:rsidRDefault="00F52D55" w:rsidP="00061546">
            <w:pPr>
              <w:widowControl/>
              <w:autoSpaceDE/>
              <w:autoSpaceDN/>
              <w:jc w:val="center"/>
              <w:rPr>
                <w:color w:val="000000"/>
                <w:sz w:val="24"/>
                <w:szCs w:val="24"/>
                <w:lang w:bidi="ar-SA"/>
              </w:rPr>
            </w:pPr>
            <w:r>
              <w:rPr>
                <w:color w:val="000000"/>
                <w:sz w:val="24"/>
                <w:szCs w:val="24"/>
                <w:lang w:bidi="ar-SA"/>
              </w:rPr>
              <w:t>No</w:t>
            </w:r>
          </w:p>
        </w:tc>
        <w:tc>
          <w:tcPr>
            <w:tcW w:w="1000" w:type="dxa"/>
            <w:tcBorders>
              <w:top w:val="nil"/>
              <w:left w:val="nil"/>
              <w:bottom w:val="single" w:sz="4" w:space="0" w:color="auto"/>
              <w:right w:val="single" w:sz="4" w:space="0" w:color="auto"/>
            </w:tcBorders>
            <w:shd w:val="clear" w:color="auto" w:fill="auto"/>
            <w:noWrap/>
            <w:vAlign w:val="center"/>
            <w:hideMark/>
          </w:tcPr>
          <w:p w14:paraId="50AC28C6"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 </w:t>
            </w:r>
          </w:p>
        </w:tc>
        <w:tc>
          <w:tcPr>
            <w:tcW w:w="1000" w:type="dxa"/>
            <w:tcBorders>
              <w:top w:val="nil"/>
              <w:left w:val="nil"/>
              <w:bottom w:val="single" w:sz="4" w:space="0" w:color="auto"/>
              <w:right w:val="single" w:sz="4" w:space="0" w:color="auto"/>
            </w:tcBorders>
            <w:shd w:val="clear" w:color="000000" w:fill="FFFFFF"/>
            <w:vAlign w:val="center"/>
            <w:hideMark/>
          </w:tcPr>
          <w:p w14:paraId="77A506B9"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Not Null</w:t>
            </w:r>
          </w:p>
        </w:tc>
        <w:tc>
          <w:tcPr>
            <w:tcW w:w="2863" w:type="dxa"/>
            <w:tcBorders>
              <w:top w:val="nil"/>
              <w:left w:val="nil"/>
              <w:bottom w:val="single" w:sz="4" w:space="0" w:color="auto"/>
              <w:right w:val="single" w:sz="4" w:space="0" w:color="auto"/>
            </w:tcBorders>
            <w:shd w:val="clear" w:color="000000" w:fill="FFFFFF"/>
            <w:vAlign w:val="center"/>
            <w:hideMark/>
          </w:tcPr>
          <w:p w14:paraId="10FFDC66" w14:textId="77777777" w:rsidR="00061546" w:rsidRPr="00452090" w:rsidRDefault="00061546" w:rsidP="00061546">
            <w:pPr>
              <w:widowControl/>
              <w:autoSpaceDE/>
              <w:autoSpaceDN/>
              <w:jc w:val="center"/>
              <w:rPr>
                <w:color w:val="000000"/>
                <w:sz w:val="24"/>
                <w:szCs w:val="24"/>
                <w:lang w:bidi="ar-SA"/>
              </w:rPr>
            </w:pPr>
            <w:r w:rsidRPr="00452090">
              <w:rPr>
                <w:color w:val="000000"/>
                <w:sz w:val="24"/>
                <w:szCs w:val="24"/>
                <w:lang w:bidi="ar-SA"/>
              </w:rPr>
              <w:t>true/false</w:t>
            </w:r>
          </w:p>
        </w:tc>
      </w:tr>
    </w:tbl>
    <w:p w14:paraId="7E81F562" w14:textId="77777777" w:rsidR="001F55F9" w:rsidRPr="00452090" w:rsidRDefault="001F55F9">
      <w:pPr>
        <w:ind w:left="220" w:firstLineChars="50" w:firstLine="141"/>
        <w:rPr>
          <w:b/>
          <w:bCs/>
          <w:sz w:val="28"/>
          <w:szCs w:val="28"/>
        </w:rPr>
      </w:pPr>
    </w:p>
    <w:p w14:paraId="5AAFBAD8" w14:textId="77777777" w:rsidR="001F55F9" w:rsidRPr="00452090" w:rsidRDefault="001F55F9">
      <w:pPr>
        <w:ind w:left="220" w:firstLineChars="50" w:firstLine="141"/>
        <w:rPr>
          <w:b/>
          <w:bCs/>
          <w:sz w:val="28"/>
          <w:szCs w:val="28"/>
        </w:rPr>
      </w:pPr>
    </w:p>
    <w:p w14:paraId="229FCF41" w14:textId="77777777" w:rsidR="00474393" w:rsidRPr="00452090" w:rsidRDefault="00B745FD" w:rsidP="00474393">
      <w:pPr>
        <w:keepNext/>
        <w:rPr>
          <w:rFonts w:eastAsia="Calibri"/>
          <w:b/>
          <w:sz w:val="26"/>
        </w:rPr>
      </w:pPr>
      <w:r w:rsidRPr="00452090">
        <w:rPr>
          <w:rFonts w:eastAsia="Calibri"/>
          <w:b/>
          <w:sz w:val="26"/>
        </w:rPr>
        <w:t>2]</w:t>
      </w:r>
      <w:r w:rsidRPr="00452090">
        <w:rPr>
          <w:rFonts w:eastAsia="Calibri"/>
          <w:b/>
          <w:sz w:val="26"/>
        </w:rPr>
        <w:tab/>
        <w:t>User</w:t>
      </w:r>
      <w:r w:rsidR="00474393" w:rsidRPr="00452090">
        <w:rPr>
          <w:rFonts w:eastAsia="Calibri"/>
          <w:b/>
          <w:sz w:val="26"/>
        </w:rPr>
        <w:t xml:space="preserve"> table</w:t>
      </w:r>
    </w:p>
    <w:p w14:paraId="67DEC1D5" w14:textId="77777777" w:rsidR="009579D6" w:rsidRPr="00452090" w:rsidRDefault="009579D6" w:rsidP="00474393">
      <w:pPr>
        <w:keepNext/>
        <w:rPr>
          <w:rFonts w:eastAsia="Calibri"/>
          <w:b/>
          <w:sz w:val="26"/>
        </w:rPr>
      </w:pPr>
    </w:p>
    <w:tbl>
      <w:tblPr>
        <w:tblW w:w="8550" w:type="dxa"/>
        <w:tblInd w:w="108" w:type="dxa"/>
        <w:tblLayout w:type="fixed"/>
        <w:tblLook w:val="04A0" w:firstRow="1" w:lastRow="0" w:firstColumn="1" w:lastColumn="0" w:noHBand="0" w:noVBand="1"/>
      </w:tblPr>
      <w:tblGrid>
        <w:gridCol w:w="1350"/>
        <w:gridCol w:w="1485"/>
        <w:gridCol w:w="855"/>
        <w:gridCol w:w="990"/>
        <w:gridCol w:w="990"/>
        <w:gridCol w:w="2880"/>
      </w:tblGrid>
      <w:tr w:rsidR="00B745FD" w:rsidRPr="00452090" w14:paraId="35A8C6A3" w14:textId="77777777" w:rsidTr="006F1087">
        <w:trPr>
          <w:trHeight w:val="315"/>
        </w:trPr>
        <w:tc>
          <w:tcPr>
            <w:tcW w:w="13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7BF04AF"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Field</w:t>
            </w:r>
          </w:p>
        </w:tc>
        <w:tc>
          <w:tcPr>
            <w:tcW w:w="1485" w:type="dxa"/>
            <w:tcBorders>
              <w:top w:val="single" w:sz="4" w:space="0" w:color="auto"/>
              <w:left w:val="nil"/>
              <w:bottom w:val="single" w:sz="4" w:space="0" w:color="auto"/>
              <w:right w:val="single" w:sz="4" w:space="0" w:color="auto"/>
            </w:tcBorders>
            <w:shd w:val="clear" w:color="000000" w:fill="FFFFFF"/>
            <w:vAlign w:val="center"/>
            <w:hideMark/>
          </w:tcPr>
          <w:p w14:paraId="26239487"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Type</w:t>
            </w:r>
          </w:p>
        </w:tc>
        <w:tc>
          <w:tcPr>
            <w:tcW w:w="855" w:type="dxa"/>
            <w:tcBorders>
              <w:top w:val="single" w:sz="4" w:space="0" w:color="auto"/>
              <w:left w:val="nil"/>
              <w:bottom w:val="single" w:sz="4" w:space="0" w:color="auto"/>
              <w:right w:val="single" w:sz="4" w:space="0" w:color="auto"/>
            </w:tcBorders>
            <w:shd w:val="clear" w:color="000000" w:fill="FFFFFF"/>
            <w:vAlign w:val="center"/>
            <w:hideMark/>
          </w:tcPr>
          <w:p w14:paraId="3E05C88C"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7EEB83F7"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2C328428"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Default</w:t>
            </w:r>
          </w:p>
        </w:tc>
        <w:tc>
          <w:tcPr>
            <w:tcW w:w="2880" w:type="dxa"/>
            <w:tcBorders>
              <w:top w:val="single" w:sz="4" w:space="0" w:color="auto"/>
              <w:left w:val="nil"/>
              <w:bottom w:val="single" w:sz="4" w:space="0" w:color="auto"/>
              <w:right w:val="single" w:sz="4" w:space="0" w:color="auto"/>
            </w:tcBorders>
            <w:shd w:val="clear" w:color="000000" w:fill="FFFFFF"/>
            <w:vAlign w:val="center"/>
            <w:hideMark/>
          </w:tcPr>
          <w:p w14:paraId="2904BBE3" w14:textId="77777777" w:rsidR="00B745FD" w:rsidRPr="00452090" w:rsidRDefault="00B745FD" w:rsidP="00B745FD">
            <w:pPr>
              <w:widowControl/>
              <w:autoSpaceDE/>
              <w:autoSpaceDN/>
              <w:jc w:val="center"/>
              <w:rPr>
                <w:b/>
                <w:bCs/>
                <w:color w:val="000000"/>
                <w:sz w:val="24"/>
                <w:szCs w:val="24"/>
                <w:lang w:bidi="ar-SA"/>
              </w:rPr>
            </w:pPr>
            <w:r w:rsidRPr="00452090">
              <w:rPr>
                <w:b/>
                <w:bCs/>
                <w:color w:val="000000"/>
                <w:sz w:val="24"/>
                <w:szCs w:val="24"/>
                <w:lang w:bidi="ar-SA"/>
              </w:rPr>
              <w:t>Description</w:t>
            </w:r>
          </w:p>
        </w:tc>
      </w:tr>
      <w:tr w:rsidR="00B745FD" w:rsidRPr="00452090" w14:paraId="5643B2BE" w14:textId="77777777" w:rsidTr="006F1087">
        <w:trPr>
          <w:trHeight w:val="630"/>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26D92685" w14:textId="77777777" w:rsidR="00B745FD" w:rsidRPr="00452090" w:rsidRDefault="006F1087" w:rsidP="00B745FD">
            <w:pPr>
              <w:widowControl/>
              <w:autoSpaceDE/>
              <w:autoSpaceDN/>
              <w:jc w:val="center"/>
              <w:rPr>
                <w:color w:val="000000"/>
                <w:sz w:val="24"/>
                <w:szCs w:val="24"/>
                <w:lang w:bidi="ar-SA"/>
              </w:rPr>
            </w:pPr>
            <w:r w:rsidRPr="00452090">
              <w:rPr>
                <w:color w:val="000000"/>
                <w:sz w:val="24"/>
                <w:szCs w:val="24"/>
                <w:lang w:bidi="ar-SA"/>
              </w:rPr>
              <w:t>user</w:t>
            </w:r>
            <w:r w:rsidR="00B745FD" w:rsidRPr="00452090">
              <w:rPr>
                <w:color w:val="000000"/>
                <w:sz w:val="24"/>
                <w:szCs w:val="24"/>
                <w:lang w:bidi="ar-SA"/>
              </w:rPr>
              <w:t>id</w:t>
            </w:r>
          </w:p>
        </w:tc>
        <w:tc>
          <w:tcPr>
            <w:tcW w:w="1485" w:type="dxa"/>
            <w:tcBorders>
              <w:top w:val="nil"/>
              <w:left w:val="nil"/>
              <w:bottom w:val="single" w:sz="4" w:space="0" w:color="auto"/>
              <w:right w:val="single" w:sz="4" w:space="0" w:color="auto"/>
            </w:tcBorders>
            <w:shd w:val="clear" w:color="000000" w:fill="FFFFFF"/>
            <w:vAlign w:val="center"/>
            <w:hideMark/>
          </w:tcPr>
          <w:p w14:paraId="73A784D8"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7CA04C13"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2C936D9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Primary Key</w:t>
            </w:r>
          </w:p>
        </w:tc>
        <w:tc>
          <w:tcPr>
            <w:tcW w:w="990" w:type="dxa"/>
            <w:tcBorders>
              <w:top w:val="nil"/>
              <w:left w:val="nil"/>
              <w:bottom w:val="single" w:sz="4" w:space="0" w:color="auto"/>
              <w:right w:val="single" w:sz="4" w:space="0" w:color="auto"/>
            </w:tcBorders>
            <w:shd w:val="clear" w:color="000000" w:fill="FFFFFF"/>
            <w:vAlign w:val="center"/>
            <w:hideMark/>
          </w:tcPr>
          <w:p w14:paraId="2EE0EB7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Auto, Not Null</w:t>
            </w:r>
          </w:p>
        </w:tc>
        <w:tc>
          <w:tcPr>
            <w:tcW w:w="2880" w:type="dxa"/>
            <w:tcBorders>
              <w:top w:val="nil"/>
              <w:left w:val="nil"/>
              <w:bottom w:val="single" w:sz="4" w:space="0" w:color="auto"/>
              <w:right w:val="single" w:sz="4" w:space="0" w:color="auto"/>
            </w:tcBorders>
            <w:shd w:val="clear" w:color="000000" w:fill="FFFFFF"/>
            <w:vAlign w:val="center"/>
            <w:hideMark/>
          </w:tcPr>
          <w:p w14:paraId="05B6F0E2"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Customer/Service Provider ID</w:t>
            </w:r>
          </w:p>
        </w:tc>
      </w:tr>
      <w:tr w:rsidR="00B745FD" w:rsidRPr="00452090" w14:paraId="4CBCD324" w14:textId="77777777" w:rsidTr="006F108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7E2CF60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uid</w:t>
            </w:r>
          </w:p>
        </w:tc>
        <w:tc>
          <w:tcPr>
            <w:tcW w:w="1485" w:type="dxa"/>
            <w:tcBorders>
              <w:top w:val="nil"/>
              <w:left w:val="nil"/>
              <w:bottom w:val="single" w:sz="4" w:space="0" w:color="auto"/>
              <w:right w:val="single" w:sz="4" w:space="0" w:color="auto"/>
            </w:tcBorders>
            <w:shd w:val="clear" w:color="000000" w:fill="FFFFFF"/>
            <w:vAlign w:val="center"/>
            <w:hideMark/>
          </w:tcPr>
          <w:p w14:paraId="1DE7E7B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64B19B6B"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0CA43157"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12058570"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78DCE151"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Login ID</w:t>
            </w:r>
          </w:p>
        </w:tc>
      </w:tr>
      <w:tr w:rsidR="00B745FD" w:rsidRPr="00452090" w14:paraId="30D3A1DC" w14:textId="77777777" w:rsidTr="006F1087">
        <w:trPr>
          <w:trHeight w:val="34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02FCE985"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fname</w:t>
            </w:r>
          </w:p>
        </w:tc>
        <w:tc>
          <w:tcPr>
            <w:tcW w:w="1485" w:type="dxa"/>
            <w:tcBorders>
              <w:top w:val="nil"/>
              <w:left w:val="nil"/>
              <w:bottom w:val="single" w:sz="4" w:space="0" w:color="auto"/>
              <w:right w:val="single" w:sz="4" w:space="0" w:color="auto"/>
            </w:tcBorders>
            <w:shd w:val="clear" w:color="000000" w:fill="FFFFFF"/>
            <w:vAlign w:val="center"/>
            <w:hideMark/>
          </w:tcPr>
          <w:p w14:paraId="3B9733D6"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32AC6C24"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1BBD71EE"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4DC86A90"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1CACEB82"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First Name</w:t>
            </w:r>
          </w:p>
        </w:tc>
      </w:tr>
      <w:tr w:rsidR="00B745FD" w:rsidRPr="00452090" w14:paraId="34CA74AF" w14:textId="77777777" w:rsidTr="006F108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41F54146"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lname</w:t>
            </w:r>
          </w:p>
        </w:tc>
        <w:tc>
          <w:tcPr>
            <w:tcW w:w="1485" w:type="dxa"/>
            <w:tcBorders>
              <w:top w:val="nil"/>
              <w:left w:val="nil"/>
              <w:bottom w:val="single" w:sz="4" w:space="0" w:color="auto"/>
              <w:right w:val="single" w:sz="4" w:space="0" w:color="auto"/>
            </w:tcBorders>
            <w:shd w:val="clear" w:color="000000" w:fill="FFFFFF"/>
            <w:vAlign w:val="center"/>
            <w:hideMark/>
          </w:tcPr>
          <w:p w14:paraId="78D5F7C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438FE6A9"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0290B8F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0515825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25367245"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Last Name</w:t>
            </w:r>
          </w:p>
        </w:tc>
      </w:tr>
      <w:tr w:rsidR="00B745FD" w:rsidRPr="00452090" w14:paraId="19D23274" w14:textId="77777777" w:rsidTr="006F108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55EB2DEF"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emailid</w:t>
            </w:r>
          </w:p>
        </w:tc>
        <w:tc>
          <w:tcPr>
            <w:tcW w:w="1485" w:type="dxa"/>
            <w:tcBorders>
              <w:top w:val="nil"/>
              <w:left w:val="nil"/>
              <w:bottom w:val="single" w:sz="4" w:space="0" w:color="auto"/>
              <w:right w:val="single" w:sz="4" w:space="0" w:color="auto"/>
            </w:tcBorders>
            <w:shd w:val="clear" w:color="000000" w:fill="FFFFFF"/>
            <w:vAlign w:val="center"/>
            <w:hideMark/>
          </w:tcPr>
          <w:p w14:paraId="3A4E0F8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5FB6FDE4"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0A370F17"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7D4A911C"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30ADE25F"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Email ID Of Customer</w:t>
            </w:r>
          </w:p>
        </w:tc>
      </w:tr>
      <w:tr w:rsidR="00B745FD" w:rsidRPr="00452090" w14:paraId="10173E88" w14:textId="77777777" w:rsidTr="006F108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2FE63ABF" w14:textId="77777777" w:rsidR="00B745FD" w:rsidRPr="00452090" w:rsidRDefault="006F1087" w:rsidP="00B745FD">
            <w:pPr>
              <w:widowControl/>
              <w:autoSpaceDE/>
              <w:autoSpaceDN/>
              <w:jc w:val="center"/>
              <w:rPr>
                <w:color w:val="000000"/>
                <w:sz w:val="24"/>
                <w:szCs w:val="24"/>
                <w:lang w:bidi="ar-SA"/>
              </w:rPr>
            </w:pPr>
            <w:r w:rsidRPr="00452090">
              <w:rPr>
                <w:color w:val="000000"/>
                <w:sz w:val="24"/>
                <w:szCs w:val="24"/>
                <w:lang w:bidi="ar-SA"/>
              </w:rPr>
              <w:t>p</w:t>
            </w:r>
            <w:r w:rsidR="00B745FD" w:rsidRPr="00452090">
              <w:rPr>
                <w:color w:val="000000"/>
                <w:sz w:val="24"/>
                <w:szCs w:val="24"/>
                <w:lang w:bidi="ar-SA"/>
              </w:rPr>
              <w:t>assword</w:t>
            </w:r>
          </w:p>
        </w:tc>
        <w:tc>
          <w:tcPr>
            <w:tcW w:w="1485" w:type="dxa"/>
            <w:tcBorders>
              <w:top w:val="nil"/>
              <w:left w:val="nil"/>
              <w:bottom w:val="single" w:sz="4" w:space="0" w:color="auto"/>
              <w:right w:val="single" w:sz="4" w:space="0" w:color="auto"/>
            </w:tcBorders>
            <w:shd w:val="clear" w:color="000000" w:fill="FFFFFF"/>
            <w:vAlign w:val="center"/>
            <w:hideMark/>
          </w:tcPr>
          <w:p w14:paraId="2E688A7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Varchar(15)</w:t>
            </w:r>
          </w:p>
        </w:tc>
        <w:tc>
          <w:tcPr>
            <w:tcW w:w="855" w:type="dxa"/>
            <w:tcBorders>
              <w:top w:val="nil"/>
              <w:left w:val="nil"/>
              <w:bottom w:val="single" w:sz="4" w:space="0" w:color="auto"/>
              <w:right w:val="single" w:sz="4" w:space="0" w:color="auto"/>
            </w:tcBorders>
            <w:shd w:val="clear" w:color="000000" w:fill="FFFFFF"/>
            <w:vAlign w:val="center"/>
            <w:hideMark/>
          </w:tcPr>
          <w:p w14:paraId="7B954308"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28398C82"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42D021C8"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45ACC53B"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Account Password</w:t>
            </w:r>
          </w:p>
        </w:tc>
      </w:tr>
      <w:tr w:rsidR="00B745FD" w:rsidRPr="00452090" w14:paraId="093C70FF" w14:textId="77777777" w:rsidTr="006F1087">
        <w:trPr>
          <w:trHeight w:val="630"/>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66C68F91" w14:textId="77777777" w:rsidR="00B745FD" w:rsidRPr="00452090" w:rsidRDefault="006F1087" w:rsidP="00B745FD">
            <w:pPr>
              <w:widowControl/>
              <w:autoSpaceDE/>
              <w:autoSpaceDN/>
              <w:jc w:val="center"/>
              <w:rPr>
                <w:color w:val="000000"/>
                <w:sz w:val="24"/>
                <w:szCs w:val="24"/>
                <w:lang w:bidi="ar-SA"/>
              </w:rPr>
            </w:pPr>
            <w:r w:rsidRPr="00452090">
              <w:rPr>
                <w:color w:val="000000"/>
                <w:sz w:val="24"/>
                <w:szCs w:val="24"/>
                <w:lang w:bidi="ar-SA"/>
              </w:rPr>
              <w:t>c</w:t>
            </w:r>
            <w:r w:rsidR="00B745FD" w:rsidRPr="00452090">
              <w:rPr>
                <w:color w:val="000000"/>
                <w:sz w:val="24"/>
                <w:szCs w:val="24"/>
                <w:lang w:bidi="ar-SA"/>
              </w:rPr>
              <w:t>ontactno</w:t>
            </w:r>
          </w:p>
        </w:tc>
        <w:tc>
          <w:tcPr>
            <w:tcW w:w="1485" w:type="dxa"/>
            <w:tcBorders>
              <w:top w:val="nil"/>
              <w:left w:val="nil"/>
              <w:bottom w:val="single" w:sz="4" w:space="0" w:color="auto"/>
              <w:right w:val="single" w:sz="4" w:space="0" w:color="auto"/>
            </w:tcBorders>
            <w:shd w:val="clear" w:color="000000" w:fill="FFFFFF"/>
            <w:vAlign w:val="center"/>
            <w:hideMark/>
          </w:tcPr>
          <w:p w14:paraId="6A7E954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Varchar(14)</w:t>
            </w:r>
          </w:p>
        </w:tc>
        <w:tc>
          <w:tcPr>
            <w:tcW w:w="855" w:type="dxa"/>
            <w:tcBorders>
              <w:top w:val="nil"/>
              <w:left w:val="nil"/>
              <w:bottom w:val="single" w:sz="4" w:space="0" w:color="auto"/>
              <w:right w:val="single" w:sz="4" w:space="0" w:color="auto"/>
            </w:tcBorders>
            <w:shd w:val="clear" w:color="000000" w:fill="FFFFFF"/>
            <w:vAlign w:val="center"/>
            <w:hideMark/>
          </w:tcPr>
          <w:p w14:paraId="15328CD5"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4F518365"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052AA67E"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5041D95C"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Contact No. Of Customer</w:t>
            </w:r>
          </w:p>
        </w:tc>
      </w:tr>
      <w:tr w:rsidR="00B745FD" w:rsidRPr="00452090" w14:paraId="33E4424E" w14:textId="77777777" w:rsidTr="006F1087">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6EC7A08E" w14:textId="77777777" w:rsidR="00B745FD" w:rsidRPr="00452090" w:rsidRDefault="009A3893" w:rsidP="00B745FD">
            <w:pPr>
              <w:widowControl/>
              <w:autoSpaceDE/>
              <w:autoSpaceDN/>
              <w:jc w:val="center"/>
              <w:rPr>
                <w:color w:val="000000"/>
                <w:sz w:val="24"/>
                <w:szCs w:val="24"/>
                <w:lang w:bidi="ar-SA"/>
              </w:rPr>
            </w:pPr>
            <w:r w:rsidRPr="00452090">
              <w:rPr>
                <w:color w:val="000000"/>
                <w:sz w:val="24"/>
                <w:szCs w:val="24"/>
                <w:lang w:bidi="ar-SA"/>
              </w:rPr>
              <w:t>a</w:t>
            </w:r>
            <w:r w:rsidR="00B745FD" w:rsidRPr="00452090">
              <w:rPr>
                <w:color w:val="000000"/>
                <w:sz w:val="24"/>
                <w:szCs w:val="24"/>
                <w:lang w:bidi="ar-SA"/>
              </w:rPr>
              <w:t>ddress</w:t>
            </w:r>
          </w:p>
        </w:tc>
        <w:tc>
          <w:tcPr>
            <w:tcW w:w="1485" w:type="dxa"/>
            <w:tcBorders>
              <w:top w:val="nil"/>
              <w:left w:val="nil"/>
              <w:bottom w:val="single" w:sz="4" w:space="0" w:color="auto"/>
              <w:right w:val="single" w:sz="4" w:space="0" w:color="auto"/>
            </w:tcBorders>
            <w:shd w:val="clear" w:color="000000" w:fill="FFFFFF"/>
            <w:vAlign w:val="center"/>
            <w:hideMark/>
          </w:tcPr>
          <w:p w14:paraId="7B675115"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459E893E"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6E03D7A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247604FB"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5EA9D1D8"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Permanent Address</w:t>
            </w:r>
          </w:p>
        </w:tc>
      </w:tr>
      <w:tr w:rsidR="00B745FD" w:rsidRPr="00452090" w14:paraId="4A5D0721" w14:textId="77777777" w:rsidTr="006F1087">
        <w:trPr>
          <w:trHeight w:val="630"/>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56D08752" w14:textId="77777777" w:rsidR="00B745FD" w:rsidRPr="00452090" w:rsidRDefault="006F1087" w:rsidP="00B745FD">
            <w:pPr>
              <w:widowControl/>
              <w:autoSpaceDE/>
              <w:autoSpaceDN/>
              <w:jc w:val="center"/>
              <w:rPr>
                <w:color w:val="000000"/>
                <w:sz w:val="24"/>
                <w:szCs w:val="24"/>
                <w:lang w:bidi="ar-SA"/>
              </w:rPr>
            </w:pPr>
            <w:r w:rsidRPr="00452090">
              <w:rPr>
                <w:color w:val="000000"/>
                <w:sz w:val="24"/>
                <w:szCs w:val="24"/>
                <w:lang w:bidi="ar-SA"/>
              </w:rPr>
              <w:t>area</w:t>
            </w:r>
            <w:r w:rsidR="00B745FD" w:rsidRPr="00452090">
              <w:rPr>
                <w:color w:val="000000"/>
                <w:sz w:val="24"/>
                <w:szCs w:val="24"/>
                <w:lang w:bidi="ar-SA"/>
              </w:rPr>
              <w:t>id</w:t>
            </w:r>
          </w:p>
        </w:tc>
        <w:tc>
          <w:tcPr>
            <w:tcW w:w="1485" w:type="dxa"/>
            <w:tcBorders>
              <w:top w:val="nil"/>
              <w:left w:val="nil"/>
              <w:bottom w:val="single" w:sz="4" w:space="0" w:color="auto"/>
              <w:right w:val="single" w:sz="4" w:space="0" w:color="auto"/>
            </w:tcBorders>
            <w:shd w:val="clear" w:color="000000" w:fill="FFFFFF"/>
            <w:vAlign w:val="center"/>
            <w:hideMark/>
          </w:tcPr>
          <w:p w14:paraId="18E43E97"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0741EC9E"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auto" w:fill="auto"/>
            <w:noWrap/>
            <w:vAlign w:val="center"/>
            <w:hideMark/>
          </w:tcPr>
          <w:p w14:paraId="071F2100"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5041A7EF"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01D458BD"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Area ID from Address Master class</w:t>
            </w:r>
          </w:p>
        </w:tc>
      </w:tr>
      <w:tr w:rsidR="00B745FD" w:rsidRPr="00452090" w14:paraId="54791E54" w14:textId="77777777" w:rsidTr="006F1087">
        <w:trPr>
          <w:trHeight w:val="630"/>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6DE746DE" w14:textId="77777777" w:rsidR="00B745FD" w:rsidRPr="00452090" w:rsidRDefault="009A3893" w:rsidP="00B745FD">
            <w:pPr>
              <w:widowControl/>
              <w:autoSpaceDE/>
              <w:autoSpaceDN/>
              <w:jc w:val="center"/>
              <w:rPr>
                <w:color w:val="000000"/>
                <w:sz w:val="24"/>
                <w:szCs w:val="24"/>
                <w:lang w:bidi="ar-SA"/>
              </w:rPr>
            </w:pPr>
            <w:r w:rsidRPr="00452090">
              <w:rPr>
                <w:color w:val="000000"/>
                <w:sz w:val="24"/>
                <w:szCs w:val="24"/>
                <w:lang w:bidi="ar-SA"/>
              </w:rPr>
              <w:t>r</w:t>
            </w:r>
            <w:r w:rsidR="00B745FD" w:rsidRPr="00452090">
              <w:rPr>
                <w:color w:val="000000"/>
                <w:sz w:val="24"/>
                <w:szCs w:val="24"/>
                <w:lang w:bidi="ar-SA"/>
              </w:rPr>
              <w:t>ole</w:t>
            </w:r>
          </w:p>
        </w:tc>
        <w:tc>
          <w:tcPr>
            <w:tcW w:w="1485" w:type="dxa"/>
            <w:tcBorders>
              <w:top w:val="nil"/>
              <w:left w:val="nil"/>
              <w:bottom w:val="single" w:sz="4" w:space="0" w:color="auto"/>
              <w:right w:val="single" w:sz="4" w:space="0" w:color="auto"/>
            </w:tcBorders>
            <w:shd w:val="clear" w:color="000000" w:fill="FFFFFF"/>
            <w:vAlign w:val="center"/>
            <w:hideMark/>
          </w:tcPr>
          <w:p w14:paraId="5C96A73C"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Varchar(15)</w:t>
            </w:r>
          </w:p>
        </w:tc>
        <w:tc>
          <w:tcPr>
            <w:tcW w:w="855" w:type="dxa"/>
            <w:tcBorders>
              <w:top w:val="nil"/>
              <w:left w:val="nil"/>
              <w:bottom w:val="single" w:sz="4" w:space="0" w:color="auto"/>
              <w:right w:val="single" w:sz="4" w:space="0" w:color="auto"/>
            </w:tcBorders>
            <w:shd w:val="clear" w:color="000000" w:fill="FFFFFF"/>
            <w:vAlign w:val="center"/>
            <w:hideMark/>
          </w:tcPr>
          <w:p w14:paraId="1A9A9AEA"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auto" w:fill="auto"/>
            <w:noWrap/>
            <w:vAlign w:val="center"/>
            <w:hideMark/>
          </w:tcPr>
          <w:p w14:paraId="3835CEFC"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03527A6F"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0E2FA27C" w14:textId="77777777" w:rsidR="00B745FD" w:rsidRPr="00452090" w:rsidRDefault="00B745FD" w:rsidP="00B745FD">
            <w:pPr>
              <w:widowControl/>
              <w:autoSpaceDE/>
              <w:autoSpaceDN/>
              <w:jc w:val="center"/>
              <w:rPr>
                <w:color w:val="000000"/>
                <w:sz w:val="24"/>
                <w:szCs w:val="24"/>
                <w:lang w:bidi="ar-SA"/>
              </w:rPr>
            </w:pPr>
            <w:r w:rsidRPr="00452090">
              <w:rPr>
                <w:color w:val="000000"/>
                <w:sz w:val="24"/>
                <w:szCs w:val="24"/>
                <w:lang w:bidi="ar-SA"/>
              </w:rPr>
              <w:t xml:space="preserve">Customer/Service Provider </w:t>
            </w:r>
          </w:p>
        </w:tc>
      </w:tr>
    </w:tbl>
    <w:p w14:paraId="458D5E99" w14:textId="77777777" w:rsidR="00343BA5" w:rsidRDefault="00343BA5" w:rsidP="00474393">
      <w:pPr>
        <w:keepNext/>
        <w:rPr>
          <w:rFonts w:ascii="Calibri" w:eastAsia="Calibri" w:hAnsi="Calibri" w:cs="Calibri"/>
          <w:b/>
          <w:sz w:val="26"/>
        </w:rPr>
      </w:pPr>
    </w:p>
    <w:p w14:paraId="5B72E481" w14:textId="77777777" w:rsidR="00474393" w:rsidRDefault="00474393" w:rsidP="00474393">
      <w:pPr>
        <w:rPr>
          <w:rFonts w:ascii="Calibri" w:eastAsia="Calibri" w:hAnsi="Calibri" w:cs="Calibri"/>
          <w:sz w:val="26"/>
        </w:rPr>
      </w:pPr>
    </w:p>
    <w:p w14:paraId="61B5094B" w14:textId="77777777" w:rsidR="00452090" w:rsidRDefault="00452090" w:rsidP="00474393">
      <w:pPr>
        <w:keepNext/>
        <w:rPr>
          <w:rFonts w:ascii="Calibri" w:eastAsia="Calibri" w:hAnsi="Calibri" w:cs="Calibri"/>
          <w:b/>
          <w:sz w:val="26"/>
        </w:rPr>
      </w:pPr>
    </w:p>
    <w:p w14:paraId="793279AE" w14:textId="77777777" w:rsidR="00474393" w:rsidRDefault="00B745FD" w:rsidP="00474393">
      <w:pPr>
        <w:keepNext/>
        <w:rPr>
          <w:rFonts w:ascii="Calibri" w:eastAsia="Calibri" w:hAnsi="Calibri" w:cs="Calibri"/>
          <w:b/>
          <w:sz w:val="26"/>
        </w:rPr>
      </w:pPr>
      <w:r>
        <w:rPr>
          <w:rFonts w:ascii="Calibri" w:eastAsia="Calibri" w:hAnsi="Calibri" w:cs="Calibri"/>
          <w:b/>
          <w:sz w:val="26"/>
        </w:rPr>
        <w:t>3]</w:t>
      </w:r>
      <w:r>
        <w:rPr>
          <w:rFonts w:ascii="Calibri" w:eastAsia="Calibri" w:hAnsi="Calibri" w:cs="Calibri"/>
          <w:b/>
          <w:sz w:val="26"/>
        </w:rPr>
        <w:tab/>
        <w:t xml:space="preserve">City </w:t>
      </w:r>
      <w:r w:rsidR="00474393">
        <w:rPr>
          <w:rFonts w:ascii="Calibri" w:eastAsia="Calibri" w:hAnsi="Calibri" w:cs="Calibri"/>
          <w:b/>
          <w:sz w:val="26"/>
        </w:rPr>
        <w:t>table</w:t>
      </w:r>
    </w:p>
    <w:p w14:paraId="2072F695" w14:textId="77777777" w:rsidR="00343BA5" w:rsidRDefault="00343BA5" w:rsidP="00474393">
      <w:pPr>
        <w:keepNext/>
        <w:rPr>
          <w:rFonts w:ascii="Calibri" w:eastAsia="Calibri" w:hAnsi="Calibri" w:cs="Calibri"/>
          <w:b/>
          <w:sz w:val="26"/>
        </w:rPr>
      </w:pPr>
    </w:p>
    <w:tbl>
      <w:tblPr>
        <w:tblW w:w="8550" w:type="dxa"/>
        <w:tblInd w:w="108" w:type="dxa"/>
        <w:tblLayout w:type="fixed"/>
        <w:tblLook w:val="04A0" w:firstRow="1" w:lastRow="0" w:firstColumn="1" w:lastColumn="0" w:noHBand="0" w:noVBand="1"/>
      </w:tblPr>
      <w:tblGrid>
        <w:gridCol w:w="1350"/>
        <w:gridCol w:w="1485"/>
        <w:gridCol w:w="855"/>
        <w:gridCol w:w="990"/>
        <w:gridCol w:w="990"/>
        <w:gridCol w:w="2880"/>
      </w:tblGrid>
      <w:tr w:rsidR="00827704" w:rsidRPr="00B745FD" w14:paraId="647D706D" w14:textId="77777777" w:rsidTr="004D4756">
        <w:trPr>
          <w:trHeight w:val="315"/>
        </w:trPr>
        <w:tc>
          <w:tcPr>
            <w:tcW w:w="13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6A7B08"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Field</w:t>
            </w:r>
          </w:p>
        </w:tc>
        <w:tc>
          <w:tcPr>
            <w:tcW w:w="1485" w:type="dxa"/>
            <w:tcBorders>
              <w:top w:val="single" w:sz="4" w:space="0" w:color="auto"/>
              <w:left w:val="nil"/>
              <w:bottom w:val="single" w:sz="4" w:space="0" w:color="auto"/>
              <w:right w:val="single" w:sz="4" w:space="0" w:color="auto"/>
            </w:tcBorders>
            <w:shd w:val="clear" w:color="000000" w:fill="FFFFFF"/>
            <w:vAlign w:val="center"/>
            <w:hideMark/>
          </w:tcPr>
          <w:p w14:paraId="10FED7FF"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Type</w:t>
            </w:r>
          </w:p>
        </w:tc>
        <w:tc>
          <w:tcPr>
            <w:tcW w:w="855" w:type="dxa"/>
            <w:tcBorders>
              <w:top w:val="single" w:sz="4" w:space="0" w:color="auto"/>
              <w:left w:val="nil"/>
              <w:bottom w:val="single" w:sz="4" w:space="0" w:color="auto"/>
              <w:right w:val="single" w:sz="4" w:space="0" w:color="auto"/>
            </w:tcBorders>
            <w:shd w:val="clear" w:color="000000" w:fill="FFFFFF"/>
            <w:vAlign w:val="center"/>
            <w:hideMark/>
          </w:tcPr>
          <w:p w14:paraId="1BB10F4E"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72A4E99E"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3BA33AC6"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Default</w:t>
            </w:r>
          </w:p>
        </w:tc>
        <w:tc>
          <w:tcPr>
            <w:tcW w:w="2880" w:type="dxa"/>
            <w:tcBorders>
              <w:top w:val="single" w:sz="4" w:space="0" w:color="auto"/>
              <w:left w:val="nil"/>
              <w:bottom w:val="single" w:sz="4" w:space="0" w:color="auto"/>
              <w:right w:val="single" w:sz="4" w:space="0" w:color="auto"/>
            </w:tcBorders>
            <w:shd w:val="clear" w:color="000000" w:fill="FFFFFF"/>
            <w:vAlign w:val="center"/>
            <w:hideMark/>
          </w:tcPr>
          <w:p w14:paraId="001298D2" w14:textId="77777777" w:rsidR="00B745FD" w:rsidRPr="00B745FD" w:rsidRDefault="00B745FD" w:rsidP="00B745FD">
            <w:pPr>
              <w:widowControl/>
              <w:autoSpaceDE/>
              <w:autoSpaceDN/>
              <w:jc w:val="center"/>
              <w:rPr>
                <w:rFonts w:ascii="Calibri" w:hAnsi="Calibri" w:cs="Calibri"/>
                <w:b/>
                <w:bCs/>
                <w:color w:val="000000"/>
                <w:sz w:val="24"/>
                <w:szCs w:val="24"/>
                <w:lang w:bidi="ar-SA"/>
              </w:rPr>
            </w:pPr>
            <w:r w:rsidRPr="00B745FD">
              <w:rPr>
                <w:rFonts w:ascii="Calibri" w:hAnsi="Calibri" w:cs="Calibri"/>
                <w:b/>
                <w:bCs/>
                <w:color w:val="000000"/>
                <w:sz w:val="24"/>
                <w:szCs w:val="24"/>
                <w:lang w:bidi="ar-SA"/>
              </w:rPr>
              <w:t>Description</w:t>
            </w:r>
          </w:p>
        </w:tc>
      </w:tr>
      <w:tr w:rsidR="00827704" w:rsidRPr="00B745FD" w14:paraId="160F9177" w14:textId="77777777" w:rsidTr="004D4756">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3B4EF205"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id</w:t>
            </w:r>
          </w:p>
        </w:tc>
        <w:tc>
          <w:tcPr>
            <w:tcW w:w="1485" w:type="dxa"/>
            <w:tcBorders>
              <w:top w:val="nil"/>
              <w:left w:val="nil"/>
              <w:bottom w:val="single" w:sz="4" w:space="0" w:color="auto"/>
              <w:right w:val="single" w:sz="4" w:space="0" w:color="auto"/>
            </w:tcBorders>
            <w:shd w:val="clear" w:color="000000" w:fill="FFFFFF"/>
            <w:vAlign w:val="center"/>
            <w:hideMark/>
          </w:tcPr>
          <w:p w14:paraId="5EA78AEC"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5C896928"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Not Null</w:t>
            </w:r>
          </w:p>
        </w:tc>
        <w:tc>
          <w:tcPr>
            <w:tcW w:w="990" w:type="dxa"/>
            <w:tcBorders>
              <w:top w:val="nil"/>
              <w:left w:val="nil"/>
              <w:bottom w:val="single" w:sz="4" w:space="0" w:color="auto"/>
              <w:right w:val="single" w:sz="4" w:space="0" w:color="auto"/>
            </w:tcBorders>
            <w:shd w:val="clear" w:color="000000" w:fill="FFFFFF"/>
            <w:vAlign w:val="center"/>
            <w:hideMark/>
          </w:tcPr>
          <w:p w14:paraId="1E94132D" w14:textId="77777777" w:rsidR="00B745FD" w:rsidRPr="00B745FD" w:rsidRDefault="00C25F9C"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Primary key</w:t>
            </w:r>
            <w:r w:rsidR="00B745FD" w:rsidRPr="00B745FD">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31B0718D"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Auto Inc Not Null</w:t>
            </w:r>
          </w:p>
        </w:tc>
        <w:tc>
          <w:tcPr>
            <w:tcW w:w="2880" w:type="dxa"/>
            <w:tcBorders>
              <w:top w:val="nil"/>
              <w:left w:val="nil"/>
              <w:bottom w:val="single" w:sz="4" w:space="0" w:color="auto"/>
              <w:right w:val="single" w:sz="4" w:space="0" w:color="auto"/>
            </w:tcBorders>
            <w:shd w:val="clear" w:color="000000" w:fill="FFFFFF"/>
            <w:vAlign w:val="center"/>
            <w:hideMark/>
          </w:tcPr>
          <w:p w14:paraId="5900FDA5"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City ID</w:t>
            </w:r>
          </w:p>
        </w:tc>
      </w:tr>
      <w:tr w:rsidR="00827704" w:rsidRPr="00B745FD" w14:paraId="538AB829" w14:textId="77777777" w:rsidTr="004D4756">
        <w:trPr>
          <w:trHeight w:val="315"/>
        </w:trPr>
        <w:tc>
          <w:tcPr>
            <w:tcW w:w="1350" w:type="dxa"/>
            <w:tcBorders>
              <w:top w:val="nil"/>
              <w:left w:val="single" w:sz="4" w:space="0" w:color="auto"/>
              <w:bottom w:val="single" w:sz="4" w:space="0" w:color="auto"/>
              <w:right w:val="single" w:sz="4" w:space="0" w:color="auto"/>
            </w:tcBorders>
            <w:shd w:val="clear" w:color="000000" w:fill="FFFFFF"/>
            <w:vAlign w:val="center"/>
            <w:hideMark/>
          </w:tcPr>
          <w:p w14:paraId="6E4C32A2" w14:textId="77777777" w:rsidR="00B745FD" w:rsidRPr="00B745FD" w:rsidRDefault="00B146FE" w:rsidP="00B745FD">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city</w:t>
            </w:r>
            <w:r w:rsidR="00B745FD" w:rsidRPr="00B745FD">
              <w:rPr>
                <w:rFonts w:ascii="Calibri" w:hAnsi="Calibri" w:cs="Calibri"/>
                <w:color w:val="000000"/>
                <w:sz w:val="24"/>
                <w:szCs w:val="24"/>
                <w:lang w:bidi="ar-SA"/>
              </w:rPr>
              <w:t>name</w:t>
            </w:r>
          </w:p>
        </w:tc>
        <w:tc>
          <w:tcPr>
            <w:tcW w:w="1485" w:type="dxa"/>
            <w:tcBorders>
              <w:top w:val="nil"/>
              <w:left w:val="nil"/>
              <w:bottom w:val="single" w:sz="4" w:space="0" w:color="auto"/>
              <w:right w:val="single" w:sz="4" w:space="0" w:color="auto"/>
            </w:tcBorders>
            <w:shd w:val="clear" w:color="000000" w:fill="FFFFFF"/>
            <w:vAlign w:val="center"/>
            <w:hideMark/>
          </w:tcPr>
          <w:p w14:paraId="7C3F57BA"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Varchar(15)</w:t>
            </w:r>
          </w:p>
        </w:tc>
        <w:tc>
          <w:tcPr>
            <w:tcW w:w="855" w:type="dxa"/>
            <w:tcBorders>
              <w:top w:val="nil"/>
              <w:left w:val="nil"/>
              <w:bottom w:val="single" w:sz="4" w:space="0" w:color="auto"/>
              <w:right w:val="single" w:sz="4" w:space="0" w:color="auto"/>
            </w:tcBorders>
            <w:shd w:val="clear" w:color="000000" w:fill="FFFFFF"/>
            <w:vAlign w:val="center"/>
            <w:hideMark/>
          </w:tcPr>
          <w:p w14:paraId="2515638C"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Not Null</w:t>
            </w:r>
          </w:p>
        </w:tc>
        <w:tc>
          <w:tcPr>
            <w:tcW w:w="990" w:type="dxa"/>
            <w:tcBorders>
              <w:top w:val="nil"/>
              <w:left w:val="nil"/>
              <w:bottom w:val="single" w:sz="4" w:space="0" w:color="auto"/>
              <w:right w:val="single" w:sz="4" w:space="0" w:color="auto"/>
            </w:tcBorders>
            <w:shd w:val="clear" w:color="000000" w:fill="FFFFFF"/>
            <w:vAlign w:val="center"/>
            <w:hideMark/>
          </w:tcPr>
          <w:p w14:paraId="4098B7C5" w14:textId="77777777" w:rsidR="00B745FD" w:rsidRPr="00B745FD" w:rsidRDefault="00B745FD" w:rsidP="00B745FD">
            <w:pPr>
              <w:widowControl/>
              <w:autoSpaceDE/>
              <w:autoSpaceDN/>
              <w:jc w:val="center"/>
              <w:rPr>
                <w:rFonts w:ascii="Calibri" w:hAnsi="Calibri" w:cs="Calibri"/>
                <w:color w:val="000000"/>
                <w:sz w:val="24"/>
                <w:szCs w:val="24"/>
                <w:lang w:bidi="ar-SA"/>
              </w:rPr>
            </w:pPr>
          </w:p>
        </w:tc>
        <w:tc>
          <w:tcPr>
            <w:tcW w:w="990" w:type="dxa"/>
            <w:tcBorders>
              <w:top w:val="nil"/>
              <w:left w:val="nil"/>
              <w:bottom w:val="single" w:sz="4" w:space="0" w:color="auto"/>
              <w:right w:val="single" w:sz="4" w:space="0" w:color="auto"/>
            </w:tcBorders>
            <w:shd w:val="clear" w:color="000000" w:fill="FFFFFF"/>
            <w:vAlign w:val="center"/>
            <w:hideMark/>
          </w:tcPr>
          <w:p w14:paraId="3DCEC61A"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40929C80" w14:textId="77777777" w:rsidR="00B745FD" w:rsidRPr="00B745FD" w:rsidRDefault="00B745FD" w:rsidP="00B745FD">
            <w:pPr>
              <w:widowControl/>
              <w:autoSpaceDE/>
              <w:autoSpaceDN/>
              <w:jc w:val="center"/>
              <w:rPr>
                <w:rFonts w:ascii="Calibri" w:hAnsi="Calibri" w:cs="Calibri"/>
                <w:color w:val="000000"/>
                <w:sz w:val="24"/>
                <w:szCs w:val="24"/>
                <w:lang w:bidi="ar-SA"/>
              </w:rPr>
            </w:pPr>
            <w:r w:rsidRPr="00B745FD">
              <w:rPr>
                <w:rFonts w:ascii="Calibri" w:hAnsi="Calibri" w:cs="Calibri"/>
                <w:color w:val="000000"/>
                <w:sz w:val="24"/>
                <w:szCs w:val="24"/>
                <w:lang w:bidi="ar-SA"/>
              </w:rPr>
              <w:t>City Name</w:t>
            </w:r>
          </w:p>
        </w:tc>
      </w:tr>
    </w:tbl>
    <w:p w14:paraId="0BC7D8AF" w14:textId="77777777" w:rsidR="00474393" w:rsidRDefault="00474393" w:rsidP="00474393">
      <w:pPr>
        <w:keepNext/>
        <w:ind w:left="405"/>
        <w:rPr>
          <w:rFonts w:ascii="Calibri" w:eastAsia="Calibri" w:hAnsi="Calibri" w:cs="Calibri"/>
          <w:b/>
          <w:sz w:val="26"/>
        </w:rPr>
      </w:pPr>
    </w:p>
    <w:p w14:paraId="0CD0789C" w14:textId="77777777" w:rsidR="00474393" w:rsidRDefault="00474393" w:rsidP="00474393">
      <w:pPr>
        <w:keepNext/>
        <w:rPr>
          <w:rFonts w:ascii="Calibri" w:eastAsia="Calibri" w:hAnsi="Calibri" w:cs="Calibri"/>
          <w:b/>
          <w:color w:val="000000"/>
          <w:sz w:val="26"/>
        </w:rPr>
      </w:pPr>
      <w:r>
        <w:rPr>
          <w:rFonts w:ascii="Calibri" w:eastAsia="Calibri" w:hAnsi="Calibri" w:cs="Calibri"/>
          <w:b/>
          <w:sz w:val="26"/>
        </w:rPr>
        <w:t>4]</w:t>
      </w:r>
      <w:r>
        <w:rPr>
          <w:rFonts w:ascii="Calibri" w:eastAsia="Calibri" w:hAnsi="Calibri" w:cs="Calibri"/>
          <w:b/>
          <w:sz w:val="26"/>
        </w:rPr>
        <w:tab/>
      </w:r>
      <w:r w:rsidR="00827704">
        <w:rPr>
          <w:rFonts w:ascii="Calibri" w:eastAsia="Calibri" w:hAnsi="Calibri" w:cs="Calibri"/>
          <w:b/>
          <w:color w:val="000000"/>
          <w:sz w:val="26"/>
        </w:rPr>
        <w:t xml:space="preserve">Area </w:t>
      </w:r>
      <w:r>
        <w:rPr>
          <w:rFonts w:ascii="Calibri" w:eastAsia="Calibri" w:hAnsi="Calibri" w:cs="Calibri"/>
          <w:b/>
          <w:color w:val="000000"/>
          <w:sz w:val="26"/>
        </w:rPr>
        <w:t>table</w:t>
      </w:r>
    </w:p>
    <w:p w14:paraId="34AFB3A4" w14:textId="77777777" w:rsidR="00343BA5" w:rsidRDefault="00343BA5" w:rsidP="00474393">
      <w:pPr>
        <w:keepNext/>
        <w:rPr>
          <w:rFonts w:ascii="Calibri" w:eastAsia="Calibri" w:hAnsi="Calibri" w:cs="Calibri"/>
          <w:b/>
          <w:sz w:val="26"/>
        </w:rPr>
      </w:pPr>
    </w:p>
    <w:tbl>
      <w:tblPr>
        <w:tblW w:w="8550" w:type="dxa"/>
        <w:tblInd w:w="108" w:type="dxa"/>
        <w:tblLayout w:type="fixed"/>
        <w:tblLook w:val="04A0" w:firstRow="1" w:lastRow="0" w:firstColumn="1" w:lastColumn="0" w:noHBand="0" w:noVBand="1"/>
      </w:tblPr>
      <w:tblGrid>
        <w:gridCol w:w="1345"/>
        <w:gridCol w:w="1366"/>
        <w:gridCol w:w="979"/>
        <w:gridCol w:w="990"/>
        <w:gridCol w:w="990"/>
        <w:gridCol w:w="2880"/>
      </w:tblGrid>
      <w:tr w:rsidR="00827704" w:rsidRPr="00827704" w14:paraId="5D9892D5" w14:textId="77777777" w:rsidTr="00827704">
        <w:trPr>
          <w:trHeight w:val="315"/>
        </w:trPr>
        <w:tc>
          <w:tcPr>
            <w:tcW w:w="134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38B728B"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Field</w:t>
            </w:r>
          </w:p>
        </w:tc>
        <w:tc>
          <w:tcPr>
            <w:tcW w:w="1366" w:type="dxa"/>
            <w:tcBorders>
              <w:top w:val="single" w:sz="4" w:space="0" w:color="auto"/>
              <w:left w:val="nil"/>
              <w:bottom w:val="single" w:sz="4" w:space="0" w:color="auto"/>
              <w:right w:val="single" w:sz="4" w:space="0" w:color="auto"/>
            </w:tcBorders>
            <w:shd w:val="clear" w:color="000000" w:fill="FFFFFF"/>
            <w:vAlign w:val="center"/>
            <w:hideMark/>
          </w:tcPr>
          <w:p w14:paraId="27B621C7"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Type</w:t>
            </w:r>
          </w:p>
        </w:tc>
        <w:tc>
          <w:tcPr>
            <w:tcW w:w="979" w:type="dxa"/>
            <w:tcBorders>
              <w:top w:val="single" w:sz="4" w:space="0" w:color="auto"/>
              <w:left w:val="nil"/>
              <w:bottom w:val="single" w:sz="4" w:space="0" w:color="auto"/>
              <w:right w:val="single" w:sz="4" w:space="0" w:color="auto"/>
            </w:tcBorders>
            <w:shd w:val="clear" w:color="000000" w:fill="FFFFFF"/>
            <w:vAlign w:val="center"/>
            <w:hideMark/>
          </w:tcPr>
          <w:p w14:paraId="113A9C9F"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109744A0"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16305ED5"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Default</w:t>
            </w:r>
          </w:p>
        </w:tc>
        <w:tc>
          <w:tcPr>
            <w:tcW w:w="2880" w:type="dxa"/>
            <w:tcBorders>
              <w:top w:val="single" w:sz="4" w:space="0" w:color="auto"/>
              <w:left w:val="nil"/>
              <w:bottom w:val="single" w:sz="4" w:space="0" w:color="auto"/>
              <w:right w:val="single" w:sz="4" w:space="0" w:color="auto"/>
            </w:tcBorders>
            <w:shd w:val="clear" w:color="000000" w:fill="FFFFFF"/>
            <w:vAlign w:val="center"/>
            <w:hideMark/>
          </w:tcPr>
          <w:p w14:paraId="58B2C767" w14:textId="77777777" w:rsidR="00827704" w:rsidRPr="00827704" w:rsidRDefault="00827704" w:rsidP="00827704">
            <w:pPr>
              <w:widowControl/>
              <w:autoSpaceDE/>
              <w:autoSpaceDN/>
              <w:jc w:val="center"/>
              <w:rPr>
                <w:rFonts w:ascii="Calibri" w:hAnsi="Calibri" w:cs="Calibri"/>
                <w:b/>
                <w:bCs/>
                <w:color w:val="000000"/>
                <w:sz w:val="24"/>
                <w:szCs w:val="24"/>
                <w:lang w:bidi="ar-SA"/>
              </w:rPr>
            </w:pPr>
            <w:r w:rsidRPr="00827704">
              <w:rPr>
                <w:rFonts w:ascii="Calibri" w:hAnsi="Calibri" w:cs="Calibri"/>
                <w:b/>
                <w:bCs/>
                <w:color w:val="000000"/>
                <w:sz w:val="24"/>
                <w:szCs w:val="24"/>
                <w:lang w:bidi="ar-SA"/>
              </w:rPr>
              <w:t>Description</w:t>
            </w:r>
          </w:p>
        </w:tc>
      </w:tr>
      <w:tr w:rsidR="00827704" w:rsidRPr="00827704" w14:paraId="3E0ADF48" w14:textId="77777777" w:rsidTr="00827704">
        <w:trPr>
          <w:trHeight w:val="315"/>
        </w:trPr>
        <w:tc>
          <w:tcPr>
            <w:tcW w:w="1345" w:type="dxa"/>
            <w:tcBorders>
              <w:top w:val="nil"/>
              <w:left w:val="single" w:sz="4" w:space="0" w:color="auto"/>
              <w:bottom w:val="single" w:sz="4" w:space="0" w:color="auto"/>
              <w:right w:val="single" w:sz="4" w:space="0" w:color="auto"/>
            </w:tcBorders>
            <w:shd w:val="clear" w:color="000000" w:fill="FFFFFF"/>
            <w:vAlign w:val="center"/>
            <w:hideMark/>
          </w:tcPr>
          <w:p w14:paraId="4145DC1B" w14:textId="77777777" w:rsidR="00827704" w:rsidRPr="00827704" w:rsidRDefault="00B146FE" w:rsidP="00827704">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area</w:t>
            </w:r>
            <w:r w:rsidR="00827704" w:rsidRPr="00827704">
              <w:rPr>
                <w:rFonts w:ascii="Calibri" w:hAnsi="Calibri" w:cs="Calibri"/>
                <w:color w:val="000000"/>
                <w:sz w:val="24"/>
                <w:szCs w:val="24"/>
                <w:lang w:bidi="ar-SA"/>
              </w:rPr>
              <w:t>id</w:t>
            </w:r>
          </w:p>
        </w:tc>
        <w:tc>
          <w:tcPr>
            <w:tcW w:w="1366" w:type="dxa"/>
            <w:tcBorders>
              <w:top w:val="nil"/>
              <w:left w:val="nil"/>
              <w:bottom w:val="single" w:sz="4" w:space="0" w:color="auto"/>
              <w:right w:val="single" w:sz="4" w:space="0" w:color="auto"/>
            </w:tcBorders>
            <w:shd w:val="clear" w:color="000000" w:fill="FFFFFF"/>
            <w:vAlign w:val="center"/>
            <w:hideMark/>
          </w:tcPr>
          <w:p w14:paraId="3019D2C6"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Integer</w:t>
            </w:r>
          </w:p>
        </w:tc>
        <w:tc>
          <w:tcPr>
            <w:tcW w:w="979" w:type="dxa"/>
            <w:tcBorders>
              <w:top w:val="nil"/>
              <w:left w:val="nil"/>
              <w:bottom w:val="single" w:sz="4" w:space="0" w:color="auto"/>
              <w:right w:val="single" w:sz="4" w:space="0" w:color="auto"/>
            </w:tcBorders>
            <w:shd w:val="clear" w:color="000000" w:fill="FFFFFF"/>
            <w:vAlign w:val="center"/>
            <w:hideMark/>
          </w:tcPr>
          <w:p w14:paraId="69B7BD09"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48DBEA92"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Primary key</w:t>
            </w:r>
          </w:p>
        </w:tc>
        <w:tc>
          <w:tcPr>
            <w:tcW w:w="990" w:type="dxa"/>
            <w:tcBorders>
              <w:top w:val="nil"/>
              <w:left w:val="nil"/>
              <w:bottom w:val="single" w:sz="4" w:space="0" w:color="auto"/>
              <w:right w:val="single" w:sz="4" w:space="0" w:color="auto"/>
            </w:tcBorders>
            <w:shd w:val="clear" w:color="000000" w:fill="FFFFFF"/>
            <w:vAlign w:val="center"/>
            <w:hideMark/>
          </w:tcPr>
          <w:p w14:paraId="37C2B6E2"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 xml:space="preserve"> Auto Inc, Not Null</w:t>
            </w:r>
          </w:p>
        </w:tc>
        <w:tc>
          <w:tcPr>
            <w:tcW w:w="2880" w:type="dxa"/>
            <w:tcBorders>
              <w:top w:val="nil"/>
              <w:left w:val="nil"/>
              <w:bottom w:val="single" w:sz="4" w:space="0" w:color="auto"/>
              <w:right w:val="single" w:sz="4" w:space="0" w:color="auto"/>
            </w:tcBorders>
            <w:shd w:val="clear" w:color="000000" w:fill="FFFFFF"/>
            <w:vAlign w:val="center"/>
            <w:hideMark/>
          </w:tcPr>
          <w:p w14:paraId="43EEDFC2"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Area ID</w:t>
            </w:r>
          </w:p>
        </w:tc>
      </w:tr>
      <w:tr w:rsidR="00827704" w:rsidRPr="00827704" w14:paraId="33154082" w14:textId="77777777" w:rsidTr="00827704">
        <w:trPr>
          <w:trHeight w:val="315"/>
        </w:trPr>
        <w:tc>
          <w:tcPr>
            <w:tcW w:w="1345" w:type="dxa"/>
            <w:tcBorders>
              <w:top w:val="nil"/>
              <w:left w:val="single" w:sz="4" w:space="0" w:color="auto"/>
              <w:bottom w:val="single" w:sz="4" w:space="0" w:color="auto"/>
              <w:right w:val="single" w:sz="4" w:space="0" w:color="auto"/>
            </w:tcBorders>
            <w:shd w:val="clear" w:color="000000" w:fill="FFFFFF"/>
            <w:vAlign w:val="center"/>
            <w:hideMark/>
          </w:tcPr>
          <w:p w14:paraId="4224A3C6" w14:textId="77777777" w:rsidR="00827704" w:rsidRPr="00827704" w:rsidRDefault="00B146FE" w:rsidP="00827704">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area</w:t>
            </w:r>
            <w:r w:rsidR="00827704" w:rsidRPr="00827704">
              <w:rPr>
                <w:rFonts w:ascii="Calibri" w:hAnsi="Calibri" w:cs="Calibri"/>
                <w:color w:val="000000"/>
                <w:sz w:val="24"/>
                <w:szCs w:val="24"/>
                <w:lang w:bidi="ar-SA"/>
              </w:rPr>
              <w:t>name</w:t>
            </w:r>
          </w:p>
        </w:tc>
        <w:tc>
          <w:tcPr>
            <w:tcW w:w="1366" w:type="dxa"/>
            <w:tcBorders>
              <w:top w:val="nil"/>
              <w:left w:val="nil"/>
              <w:bottom w:val="single" w:sz="4" w:space="0" w:color="auto"/>
              <w:right w:val="single" w:sz="4" w:space="0" w:color="auto"/>
            </w:tcBorders>
            <w:shd w:val="clear" w:color="000000" w:fill="FFFFFF"/>
            <w:vAlign w:val="center"/>
            <w:hideMark/>
          </w:tcPr>
          <w:p w14:paraId="12ABBBDF"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Varchar(45)</w:t>
            </w:r>
          </w:p>
        </w:tc>
        <w:tc>
          <w:tcPr>
            <w:tcW w:w="979" w:type="dxa"/>
            <w:tcBorders>
              <w:top w:val="nil"/>
              <w:left w:val="nil"/>
              <w:bottom w:val="single" w:sz="4" w:space="0" w:color="auto"/>
              <w:right w:val="single" w:sz="4" w:space="0" w:color="auto"/>
            </w:tcBorders>
            <w:shd w:val="clear" w:color="000000" w:fill="FFFFFF"/>
            <w:vAlign w:val="center"/>
            <w:hideMark/>
          </w:tcPr>
          <w:p w14:paraId="615324CA"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4DB73DDC"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09CD1105"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1B12961B"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 xml:space="preserve">Area </w:t>
            </w:r>
            <w:r w:rsidR="00B146FE">
              <w:rPr>
                <w:rFonts w:ascii="Calibri" w:hAnsi="Calibri" w:cs="Calibri"/>
                <w:color w:val="000000"/>
                <w:sz w:val="24"/>
                <w:szCs w:val="24"/>
                <w:lang w:bidi="ar-SA"/>
              </w:rPr>
              <w:t>Name</w:t>
            </w:r>
          </w:p>
        </w:tc>
      </w:tr>
      <w:tr w:rsidR="00827704" w:rsidRPr="00827704" w14:paraId="09B9C717" w14:textId="77777777" w:rsidTr="00827704">
        <w:trPr>
          <w:trHeight w:val="345"/>
        </w:trPr>
        <w:tc>
          <w:tcPr>
            <w:tcW w:w="1345" w:type="dxa"/>
            <w:tcBorders>
              <w:top w:val="nil"/>
              <w:left w:val="single" w:sz="4" w:space="0" w:color="auto"/>
              <w:bottom w:val="single" w:sz="4" w:space="0" w:color="auto"/>
              <w:right w:val="single" w:sz="4" w:space="0" w:color="auto"/>
            </w:tcBorders>
            <w:shd w:val="clear" w:color="000000" w:fill="FFFFFF"/>
            <w:vAlign w:val="center"/>
            <w:hideMark/>
          </w:tcPr>
          <w:p w14:paraId="515885A1" w14:textId="77777777" w:rsidR="00827704" w:rsidRPr="00827704" w:rsidRDefault="00B146FE" w:rsidP="00827704">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city</w:t>
            </w:r>
            <w:r w:rsidR="009024C4">
              <w:rPr>
                <w:rFonts w:ascii="Calibri" w:hAnsi="Calibri" w:cs="Calibri"/>
                <w:color w:val="000000"/>
                <w:sz w:val="24"/>
                <w:szCs w:val="24"/>
                <w:lang w:bidi="ar-SA"/>
              </w:rPr>
              <w:t>id</w:t>
            </w:r>
          </w:p>
        </w:tc>
        <w:tc>
          <w:tcPr>
            <w:tcW w:w="1366" w:type="dxa"/>
            <w:tcBorders>
              <w:top w:val="nil"/>
              <w:left w:val="nil"/>
              <w:bottom w:val="single" w:sz="4" w:space="0" w:color="auto"/>
              <w:right w:val="single" w:sz="4" w:space="0" w:color="auto"/>
            </w:tcBorders>
            <w:shd w:val="clear" w:color="000000" w:fill="FFFFFF"/>
            <w:vAlign w:val="center"/>
            <w:hideMark/>
          </w:tcPr>
          <w:p w14:paraId="4C0B597D" w14:textId="77777777" w:rsidR="00827704" w:rsidRPr="00827704" w:rsidRDefault="006A23AF"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Integer</w:t>
            </w:r>
          </w:p>
        </w:tc>
        <w:tc>
          <w:tcPr>
            <w:tcW w:w="979" w:type="dxa"/>
            <w:tcBorders>
              <w:top w:val="nil"/>
              <w:left w:val="nil"/>
              <w:bottom w:val="single" w:sz="4" w:space="0" w:color="auto"/>
              <w:right w:val="single" w:sz="4" w:space="0" w:color="auto"/>
            </w:tcBorders>
            <w:shd w:val="clear" w:color="000000" w:fill="FFFFFF"/>
            <w:vAlign w:val="center"/>
            <w:hideMark/>
          </w:tcPr>
          <w:p w14:paraId="6A74EEBE"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22F7E32A"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1AD28A91"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1A1A9B05"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City</w:t>
            </w:r>
            <w:r w:rsidR="00B146FE">
              <w:rPr>
                <w:rFonts w:ascii="Calibri" w:hAnsi="Calibri" w:cs="Calibri"/>
                <w:color w:val="000000"/>
                <w:sz w:val="24"/>
                <w:szCs w:val="24"/>
                <w:lang w:bidi="ar-SA"/>
              </w:rPr>
              <w:t xml:space="preserve"> </w:t>
            </w:r>
            <w:r w:rsidR="008E4DAE">
              <w:rPr>
                <w:rFonts w:ascii="Calibri" w:hAnsi="Calibri" w:cs="Calibri"/>
                <w:color w:val="000000"/>
                <w:sz w:val="24"/>
                <w:szCs w:val="24"/>
                <w:lang w:bidi="ar-SA"/>
              </w:rPr>
              <w:t>ID</w:t>
            </w:r>
          </w:p>
        </w:tc>
      </w:tr>
      <w:tr w:rsidR="00827704" w:rsidRPr="00827704" w14:paraId="65933D73" w14:textId="77777777" w:rsidTr="00827704">
        <w:trPr>
          <w:trHeight w:val="315"/>
        </w:trPr>
        <w:tc>
          <w:tcPr>
            <w:tcW w:w="1345" w:type="dxa"/>
            <w:tcBorders>
              <w:top w:val="nil"/>
              <w:left w:val="single" w:sz="4" w:space="0" w:color="auto"/>
              <w:bottom w:val="single" w:sz="4" w:space="0" w:color="auto"/>
              <w:right w:val="single" w:sz="4" w:space="0" w:color="auto"/>
            </w:tcBorders>
            <w:shd w:val="clear" w:color="000000" w:fill="FFFFFF"/>
            <w:vAlign w:val="center"/>
            <w:hideMark/>
          </w:tcPr>
          <w:p w14:paraId="371780A4" w14:textId="77777777" w:rsidR="00827704" w:rsidRPr="00827704" w:rsidRDefault="00B146FE" w:rsidP="00827704">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w:t>
            </w:r>
            <w:r w:rsidR="00827704" w:rsidRPr="00827704">
              <w:rPr>
                <w:rFonts w:ascii="Calibri" w:hAnsi="Calibri" w:cs="Calibri"/>
                <w:color w:val="000000"/>
                <w:sz w:val="24"/>
                <w:szCs w:val="24"/>
                <w:lang w:bidi="ar-SA"/>
              </w:rPr>
              <w:t>incode</w:t>
            </w:r>
          </w:p>
        </w:tc>
        <w:tc>
          <w:tcPr>
            <w:tcW w:w="1366" w:type="dxa"/>
            <w:tcBorders>
              <w:top w:val="nil"/>
              <w:left w:val="nil"/>
              <w:bottom w:val="single" w:sz="4" w:space="0" w:color="auto"/>
              <w:right w:val="single" w:sz="4" w:space="0" w:color="auto"/>
            </w:tcBorders>
            <w:shd w:val="clear" w:color="000000" w:fill="FFFFFF"/>
            <w:vAlign w:val="center"/>
            <w:hideMark/>
          </w:tcPr>
          <w:p w14:paraId="1BAEF1C4"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Integer</w:t>
            </w:r>
          </w:p>
        </w:tc>
        <w:tc>
          <w:tcPr>
            <w:tcW w:w="979" w:type="dxa"/>
            <w:tcBorders>
              <w:top w:val="nil"/>
              <w:left w:val="nil"/>
              <w:bottom w:val="single" w:sz="4" w:space="0" w:color="auto"/>
              <w:right w:val="single" w:sz="4" w:space="0" w:color="auto"/>
            </w:tcBorders>
            <w:shd w:val="clear" w:color="000000" w:fill="FFFFFF"/>
            <w:vAlign w:val="center"/>
            <w:hideMark/>
          </w:tcPr>
          <w:p w14:paraId="217DAC0B"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6D3DF28B"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7C8EA272" w14:textId="77777777" w:rsidR="00827704" w:rsidRPr="00827704" w:rsidRDefault="00827704" w:rsidP="00827704">
            <w:pPr>
              <w:widowControl/>
              <w:autoSpaceDE/>
              <w:autoSpaceDN/>
              <w:jc w:val="center"/>
              <w:rPr>
                <w:rFonts w:ascii="Calibri" w:hAnsi="Calibri" w:cs="Calibri"/>
                <w:color w:val="000000"/>
                <w:sz w:val="24"/>
                <w:szCs w:val="24"/>
                <w:lang w:bidi="ar-SA"/>
              </w:rPr>
            </w:pPr>
            <w:r w:rsidRPr="00827704">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06FAFB9C" w14:textId="77777777" w:rsidR="00827704" w:rsidRPr="00827704" w:rsidRDefault="00B146FE" w:rsidP="00827704">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 xml:space="preserve">Area </w:t>
            </w:r>
            <w:r w:rsidR="00827704" w:rsidRPr="00827704">
              <w:rPr>
                <w:rFonts w:ascii="Calibri" w:hAnsi="Calibri" w:cs="Calibri"/>
                <w:color w:val="000000"/>
                <w:sz w:val="24"/>
                <w:szCs w:val="24"/>
                <w:lang w:bidi="ar-SA"/>
              </w:rPr>
              <w:t>Pincode</w:t>
            </w:r>
          </w:p>
        </w:tc>
      </w:tr>
    </w:tbl>
    <w:p w14:paraId="5CA9644E" w14:textId="77777777" w:rsidR="00827704" w:rsidRDefault="00827704" w:rsidP="00474393">
      <w:pPr>
        <w:keepNext/>
        <w:rPr>
          <w:rFonts w:ascii="Calibri" w:eastAsia="Calibri" w:hAnsi="Calibri" w:cs="Calibri"/>
          <w:b/>
          <w:sz w:val="26"/>
        </w:rPr>
      </w:pPr>
    </w:p>
    <w:p w14:paraId="6979E404" w14:textId="77777777" w:rsidR="00474393" w:rsidRDefault="00474393" w:rsidP="00474393">
      <w:pPr>
        <w:rPr>
          <w:rFonts w:ascii="Calibri" w:eastAsia="Calibri" w:hAnsi="Calibri" w:cs="Calibri"/>
          <w:sz w:val="26"/>
        </w:rPr>
      </w:pPr>
    </w:p>
    <w:p w14:paraId="042D6BF0" w14:textId="77777777" w:rsidR="00474393" w:rsidRDefault="00474393" w:rsidP="00474393">
      <w:pPr>
        <w:rPr>
          <w:rFonts w:ascii="Calibri" w:eastAsia="Calibri" w:hAnsi="Calibri" w:cs="Calibri"/>
          <w:sz w:val="26"/>
        </w:rPr>
      </w:pPr>
    </w:p>
    <w:p w14:paraId="5D927AAD" w14:textId="77777777" w:rsidR="00474393" w:rsidRDefault="00CE15E1" w:rsidP="00474393">
      <w:pPr>
        <w:keepNext/>
        <w:rPr>
          <w:rFonts w:ascii="Calibri" w:eastAsia="Calibri" w:hAnsi="Calibri" w:cs="Calibri"/>
          <w:b/>
          <w:sz w:val="26"/>
        </w:rPr>
      </w:pPr>
      <w:r>
        <w:rPr>
          <w:rFonts w:ascii="Calibri" w:eastAsia="Calibri" w:hAnsi="Calibri" w:cs="Calibri"/>
          <w:b/>
          <w:sz w:val="26"/>
        </w:rPr>
        <w:t>5]</w:t>
      </w:r>
      <w:r>
        <w:rPr>
          <w:rFonts w:ascii="Calibri" w:eastAsia="Calibri" w:hAnsi="Calibri" w:cs="Calibri"/>
          <w:b/>
          <w:sz w:val="26"/>
        </w:rPr>
        <w:tab/>
        <w:t>Product</w:t>
      </w:r>
      <w:r w:rsidR="00474393">
        <w:rPr>
          <w:rFonts w:ascii="Calibri" w:eastAsia="Calibri" w:hAnsi="Calibri" w:cs="Calibri"/>
          <w:b/>
          <w:sz w:val="26"/>
        </w:rPr>
        <w:t xml:space="preserve"> table</w:t>
      </w:r>
    </w:p>
    <w:p w14:paraId="57792A4B" w14:textId="77777777" w:rsidR="00343BA5" w:rsidRDefault="00343BA5" w:rsidP="00474393">
      <w:pPr>
        <w:keepNext/>
        <w:rPr>
          <w:rFonts w:ascii="Calibri" w:eastAsia="Calibri" w:hAnsi="Calibri" w:cs="Calibri"/>
          <w:b/>
          <w:sz w:val="26"/>
        </w:rPr>
      </w:pPr>
    </w:p>
    <w:tbl>
      <w:tblPr>
        <w:tblW w:w="8692" w:type="dxa"/>
        <w:tblInd w:w="-34" w:type="dxa"/>
        <w:tblLayout w:type="fixed"/>
        <w:tblLook w:val="04A0" w:firstRow="1" w:lastRow="0" w:firstColumn="1" w:lastColumn="0" w:noHBand="0" w:noVBand="1"/>
      </w:tblPr>
      <w:tblGrid>
        <w:gridCol w:w="1418"/>
        <w:gridCol w:w="1559"/>
        <w:gridCol w:w="855"/>
        <w:gridCol w:w="990"/>
        <w:gridCol w:w="990"/>
        <w:gridCol w:w="2880"/>
      </w:tblGrid>
      <w:tr w:rsidR="00CE15E1" w:rsidRPr="00CE15E1" w14:paraId="3CF68A0B" w14:textId="77777777" w:rsidTr="000E7E29">
        <w:trPr>
          <w:trHeight w:val="315"/>
        </w:trPr>
        <w:tc>
          <w:tcPr>
            <w:tcW w:w="141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586B37"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Field</w:t>
            </w: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14:paraId="0116135F"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Type</w:t>
            </w:r>
          </w:p>
        </w:tc>
        <w:tc>
          <w:tcPr>
            <w:tcW w:w="855" w:type="dxa"/>
            <w:tcBorders>
              <w:top w:val="single" w:sz="4" w:space="0" w:color="auto"/>
              <w:left w:val="nil"/>
              <w:bottom w:val="single" w:sz="4" w:space="0" w:color="auto"/>
              <w:right w:val="single" w:sz="4" w:space="0" w:color="auto"/>
            </w:tcBorders>
            <w:shd w:val="clear" w:color="000000" w:fill="FFFFFF"/>
            <w:vAlign w:val="center"/>
            <w:hideMark/>
          </w:tcPr>
          <w:p w14:paraId="46F1D6B0"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46C5FA1A"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3418866C"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Default</w:t>
            </w:r>
          </w:p>
        </w:tc>
        <w:tc>
          <w:tcPr>
            <w:tcW w:w="2880" w:type="dxa"/>
            <w:tcBorders>
              <w:top w:val="single" w:sz="4" w:space="0" w:color="auto"/>
              <w:left w:val="nil"/>
              <w:bottom w:val="single" w:sz="4" w:space="0" w:color="auto"/>
              <w:right w:val="single" w:sz="4" w:space="0" w:color="auto"/>
            </w:tcBorders>
            <w:shd w:val="clear" w:color="000000" w:fill="FFFFFF"/>
            <w:vAlign w:val="center"/>
            <w:hideMark/>
          </w:tcPr>
          <w:p w14:paraId="2BE9A1F2" w14:textId="77777777" w:rsidR="00CE15E1" w:rsidRPr="00CE15E1" w:rsidRDefault="00CE15E1" w:rsidP="00CE15E1">
            <w:pPr>
              <w:widowControl/>
              <w:autoSpaceDE/>
              <w:autoSpaceDN/>
              <w:jc w:val="center"/>
              <w:rPr>
                <w:rFonts w:ascii="Calibri" w:hAnsi="Calibri" w:cs="Calibri"/>
                <w:b/>
                <w:bCs/>
                <w:color w:val="000000"/>
                <w:sz w:val="24"/>
                <w:szCs w:val="24"/>
                <w:lang w:bidi="ar-SA"/>
              </w:rPr>
            </w:pPr>
            <w:r w:rsidRPr="00CE15E1">
              <w:rPr>
                <w:rFonts w:ascii="Calibri" w:hAnsi="Calibri" w:cs="Calibri"/>
                <w:b/>
                <w:bCs/>
                <w:color w:val="000000"/>
                <w:sz w:val="24"/>
                <w:szCs w:val="24"/>
                <w:lang w:bidi="ar-SA"/>
              </w:rPr>
              <w:t>Description</w:t>
            </w:r>
          </w:p>
        </w:tc>
      </w:tr>
      <w:tr w:rsidR="00CE15E1" w:rsidRPr="00CE15E1" w14:paraId="5E111C96"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591AACA0"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w:t>
            </w:r>
            <w:r w:rsidR="00CE15E1" w:rsidRPr="00CE15E1">
              <w:rPr>
                <w:rFonts w:ascii="Calibri" w:hAnsi="Calibri" w:cs="Calibri"/>
                <w:color w:val="000000"/>
                <w:sz w:val="24"/>
                <w:szCs w:val="24"/>
                <w:lang w:bidi="ar-SA"/>
              </w:rPr>
              <w:t>id</w:t>
            </w:r>
          </w:p>
        </w:tc>
        <w:tc>
          <w:tcPr>
            <w:tcW w:w="1559" w:type="dxa"/>
            <w:tcBorders>
              <w:top w:val="nil"/>
              <w:left w:val="nil"/>
              <w:bottom w:val="single" w:sz="4" w:space="0" w:color="auto"/>
              <w:right w:val="single" w:sz="4" w:space="0" w:color="auto"/>
            </w:tcBorders>
            <w:shd w:val="clear" w:color="000000" w:fill="FFFFFF"/>
            <w:vAlign w:val="center"/>
            <w:hideMark/>
          </w:tcPr>
          <w:p w14:paraId="6F5D4DCA"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Integer</w:t>
            </w:r>
          </w:p>
        </w:tc>
        <w:tc>
          <w:tcPr>
            <w:tcW w:w="855" w:type="dxa"/>
            <w:tcBorders>
              <w:top w:val="nil"/>
              <w:left w:val="nil"/>
              <w:bottom w:val="single" w:sz="4" w:space="0" w:color="auto"/>
              <w:right w:val="single" w:sz="4" w:space="0" w:color="auto"/>
            </w:tcBorders>
            <w:shd w:val="clear" w:color="000000" w:fill="FFFFFF"/>
            <w:vAlign w:val="center"/>
            <w:hideMark/>
          </w:tcPr>
          <w:p w14:paraId="697E2C27"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2870B20E"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Primary key</w:t>
            </w:r>
          </w:p>
        </w:tc>
        <w:tc>
          <w:tcPr>
            <w:tcW w:w="990" w:type="dxa"/>
            <w:tcBorders>
              <w:top w:val="nil"/>
              <w:left w:val="nil"/>
              <w:bottom w:val="single" w:sz="4" w:space="0" w:color="auto"/>
              <w:right w:val="single" w:sz="4" w:space="0" w:color="auto"/>
            </w:tcBorders>
            <w:shd w:val="clear" w:color="000000" w:fill="FFFFFF"/>
            <w:vAlign w:val="center"/>
            <w:hideMark/>
          </w:tcPr>
          <w:p w14:paraId="066B8D6B"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Auto, Not Null</w:t>
            </w:r>
          </w:p>
        </w:tc>
        <w:tc>
          <w:tcPr>
            <w:tcW w:w="2880" w:type="dxa"/>
            <w:tcBorders>
              <w:top w:val="nil"/>
              <w:left w:val="nil"/>
              <w:bottom w:val="single" w:sz="4" w:space="0" w:color="auto"/>
              <w:right w:val="single" w:sz="4" w:space="0" w:color="auto"/>
            </w:tcBorders>
            <w:shd w:val="clear" w:color="000000" w:fill="FFFFFF"/>
            <w:vAlign w:val="center"/>
            <w:hideMark/>
          </w:tcPr>
          <w:p w14:paraId="671CFC8A"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Product</w:t>
            </w:r>
            <w:r w:rsidR="00B146FE">
              <w:rPr>
                <w:rFonts w:ascii="Calibri" w:hAnsi="Calibri" w:cs="Calibri"/>
                <w:color w:val="000000"/>
                <w:sz w:val="24"/>
                <w:szCs w:val="24"/>
                <w:lang w:bidi="ar-SA"/>
              </w:rPr>
              <w:t xml:space="preserve"> </w:t>
            </w:r>
            <w:r w:rsidRPr="00CE15E1">
              <w:rPr>
                <w:rFonts w:ascii="Calibri" w:hAnsi="Calibri" w:cs="Calibri"/>
                <w:color w:val="000000"/>
                <w:sz w:val="24"/>
                <w:szCs w:val="24"/>
                <w:lang w:bidi="ar-SA"/>
              </w:rPr>
              <w:t>ID</w:t>
            </w:r>
          </w:p>
        </w:tc>
      </w:tr>
      <w:tr w:rsidR="00CE15E1" w:rsidRPr="00CE15E1" w14:paraId="6C0B55FC"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51829A41"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user</w:t>
            </w:r>
            <w:r w:rsidR="00CE15E1" w:rsidRPr="00CE15E1">
              <w:rPr>
                <w:rFonts w:ascii="Calibri" w:hAnsi="Calibri" w:cs="Calibri"/>
                <w:color w:val="000000"/>
                <w:sz w:val="24"/>
                <w:szCs w:val="24"/>
                <w:lang w:bidi="ar-SA"/>
              </w:rPr>
              <w:t>id</w:t>
            </w:r>
          </w:p>
        </w:tc>
        <w:tc>
          <w:tcPr>
            <w:tcW w:w="1559" w:type="dxa"/>
            <w:tcBorders>
              <w:top w:val="nil"/>
              <w:left w:val="nil"/>
              <w:bottom w:val="single" w:sz="4" w:space="0" w:color="auto"/>
              <w:right w:val="single" w:sz="4" w:space="0" w:color="auto"/>
            </w:tcBorders>
            <w:shd w:val="clear" w:color="000000" w:fill="FFFFFF"/>
            <w:vAlign w:val="center"/>
            <w:hideMark/>
          </w:tcPr>
          <w:p w14:paraId="1A64A1CE"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21A02EC9"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192F8B6C"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50045CC4"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52679D53" w14:textId="77777777" w:rsidR="00CE15E1" w:rsidRPr="00CE15E1" w:rsidRDefault="000A0A87"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Service Provider ID</w:t>
            </w:r>
          </w:p>
        </w:tc>
      </w:tr>
      <w:tr w:rsidR="00CE15E1" w:rsidRPr="00CE15E1" w14:paraId="2DB9E90E"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09EEA6C7"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w:t>
            </w:r>
            <w:r w:rsidR="00CE15E1" w:rsidRPr="00CE15E1">
              <w:rPr>
                <w:rFonts w:ascii="Calibri" w:hAnsi="Calibri" w:cs="Calibri"/>
                <w:color w:val="000000"/>
                <w:sz w:val="24"/>
                <w:szCs w:val="24"/>
                <w:lang w:bidi="ar-SA"/>
              </w:rPr>
              <w:t>rice</w:t>
            </w:r>
          </w:p>
        </w:tc>
        <w:tc>
          <w:tcPr>
            <w:tcW w:w="1559" w:type="dxa"/>
            <w:tcBorders>
              <w:top w:val="nil"/>
              <w:left w:val="nil"/>
              <w:bottom w:val="single" w:sz="4" w:space="0" w:color="auto"/>
              <w:right w:val="single" w:sz="4" w:space="0" w:color="auto"/>
            </w:tcBorders>
            <w:shd w:val="clear" w:color="000000" w:fill="FFFFFF"/>
            <w:vAlign w:val="center"/>
            <w:hideMark/>
          </w:tcPr>
          <w:p w14:paraId="2380C815"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1E88926A"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7865BC9A"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720166D0"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3AD237F8"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 xml:space="preserve">Product </w:t>
            </w:r>
            <w:r w:rsidR="00CE15E1" w:rsidRPr="00CE15E1">
              <w:rPr>
                <w:rFonts w:ascii="Calibri" w:hAnsi="Calibri" w:cs="Calibri"/>
                <w:color w:val="000000"/>
                <w:sz w:val="24"/>
                <w:szCs w:val="24"/>
                <w:lang w:bidi="ar-SA"/>
              </w:rPr>
              <w:t>Price</w:t>
            </w:r>
          </w:p>
        </w:tc>
      </w:tr>
      <w:tr w:rsidR="00CE15E1" w:rsidRPr="00CE15E1" w14:paraId="20825A35"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502E8E42"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w:t>
            </w:r>
            <w:r w:rsidR="00CE15E1" w:rsidRPr="00CE15E1">
              <w:rPr>
                <w:rFonts w:ascii="Calibri" w:hAnsi="Calibri" w:cs="Calibri"/>
                <w:color w:val="000000"/>
                <w:sz w:val="24"/>
                <w:szCs w:val="24"/>
                <w:lang w:bidi="ar-SA"/>
              </w:rPr>
              <w:t>ompany</w:t>
            </w:r>
          </w:p>
        </w:tc>
        <w:tc>
          <w:tcPr>
            <w:tcW w:w="1559" w:type="dxa"/>
            <w:tcBorders>
              <w:top w:val="nil"/>
              <w:left w:val="nil"/>
              <w:bottom w:val="single" w:sz="4" w:space="0" w:color="auto"/>
              <w:right w:val="single" w:sz="4" w:space="0" w:color="auto"/>
            </w:tcBorders>
            <w:shd w:val="clear" w:color="000000" w:fill="FFFFFF"/>
            <w:vAlign w:val="center"/>
            <w:hideMark/>
          </w:tcPr>
          <w:p w14:paraId="25146174"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19EB7310"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78A9F112"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2A922B96"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449EF0A2" w14:textId="77777777" w:rsidR="00CE15E1" w:rsidRPr="00CE15E1" w:rsidRDefault="00AD6F02"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Company Name</w:t>
            </w:r>
          </w:p>
        </w:tc>
      </w:tr>
      <w:tr w:rsidR="00CE15E1" w:rsidRPr="00CE15E1" w14:paraId="2D1A845D"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43CB778C"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m</w:t>
            </w:r>
            <w:r w:rsidR="00CE15E1" w:rsidRPr="00CE15E1">
              <w:rPr>
                <w:rFonts w:ascii="Calibri" w:hAnsi="Calibri" w:cs="Calibri"/>
                <w:color w:val="000000"/>
                <w:sz w:val="24"/>
                <w:szCs w:val="24"/>
                <w:lang w:bidi="ar-SA"/>
              </w:rPr>
              <w:t>odel</w:t>
            </w:r>
          </w:p>
        </w:tc>
        <w:tc>
          <w:tcPr>
            <w:tcW w:w="1559" w:type="dxa"/>
            <w:tcBorders>
              <w:top w:val="nil"/>
              <w:left w:val="nil"/>
              <w:bottom w:val="single" w:sz="4" w:space="0" w:color="auto"/>
              <w:right w:val="single" w:sz="4" w:space="0" w:color="auto"/>
            </w:tcBorders>
            <w:shd w:val="clear" w:color="000000" w:fill="FFFFFF"/>
            <w:vAlign w:val="center"/>
            <w:hideMark/>
          </w:tcPr>
          <w:p w14:paraId="6FB61CF5"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Varchar(45)</w:t>
            </w:r>
          </w:p>
        </w:tc>
        <w:tc>
          <w:tcPr>
            <w:tcW w:w="855" w:type="dxa"/>
            <w:tcBorders>
              <w:top w:val="nil"/>
              <w:left w:val="nil"/>
              <w:bottom w:val="single" w:sz="4" w:space="0" w:color="auto"/>
              <w:right w:val="single" w:sz="4" w:space="0" w:color="auto"/>
            </w:tcBorders>
            <w:shd w:val="clear" w:color="000000" w:fill="FFFFFF"/>
            <w:vAlign w:val="center"/>
            <w:hideMark/>
          </w:tcPr>
          <w:p w14:paraId="3881E0CF"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699A3E23"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5D4EB5DB"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2FA3770A"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Model</w:t>
            </w:r>
            <w:r w:rsidR="00AD6F02">
              <w:rPr>
                <w:rFonts w:ascii="Calibri" w:hAnsi="Calibri" w:cs="Calibri"/>
                <w:color w:val="000000"/>
                <w:sz w:val="24"/>
                <w:szCs w:val="24"/>
                <w:lang w:bidi="ar-SA"/>
              </w:rPr>
              <w:t xml:space="preserve"> name/number</w:t>
            </w:r>
          </w:p>
        </w:tc>
      </w:tr>
      <w:tr w:rsidR="00CE15E1" w:rsidRPr="00CE15E1" w14:paraId="6187269A"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6D54B36E"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d</w:t>
            </w:r>
            <w:r w:rsidR="00CE15E1" w:rsidRPr="00CE15E1">
              <w:rPr>
                <w:rFonts w:ascii="Calibri" w:hAnsi="Calibri" w:cs="Calibri"/>
                <w:color w:val="000000"/>
                <w:sz w:val="24"/>
                <w:szCs w:val="24"/>
                <w:lang w:bidi="ar-SA"/>
              </w:rPr>
              <w:t>escription</w:t>
            </w:r>
          </w:p>
        </w:tc>
        <w:tc>
          <w:tcPr>
            <w:tcW w:w="1559" w:type="dxa"/>
            <w:tcBorders>
              <w:top w:val="nil"/>
              <w:left w:val="nil"/>
              <w:bottom w:val="single" w:sz="4" w:space="0" w:color="auto"/>
              <w:right w:val="single" w:sz="4" w:space="0" w:color="auto"/>
            </w:tcBorders>
            <w:shd w:val="clear" w:color="000000" w:fill="FFFFFF"/>
            <w:vAlign w:val="center"/>
            <w:hideMark/>
          </w:tcPr>
          <w:p w14:paraId="65748662" w14:textId="77777777" w:rsidR="00CE15E1" w:rsidRPr="00CE15E1" w:rsidRDefault="000E7E29"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Varchar(200</w:t>
            </w:r>
            <w:r w:rsidR="00CE15E1" w:rsidRPr="00CE15E1">
              <w:rPr>
                <w:rFonts w:ascii="Calibri" w:hAnsi="Calibri" w:cs="Calibri"/>
                <w:color w:val="000000"/>
                <w:sz w:val="24"/>
                <w:szCs w:val="24"/>
                <w:lang w:bidi="ar-SA"/>
              </w:rPr>
              <w:t>)</w:t>
            </w:r>
          </w:p>
        </w:tc>
        <w:tc>
          <w:tcPr>
            <w:tcW w:w="855" w:type="dxa"/>
            <w:tcBorders>
              <w:top w:val="nil"/>
              <w:left w:val="nil"/>
              <w:bottom w:val="single" w:sz="4" w:space="0" w:color="auto"/>
              <w:right w:val="single" w:sz="4" w:space="0" w:color="auto"/>
            </w:tcBorders>
            <w:shd w:val="clear" w:color="000000" w:fill="FFFFFF"/>
            <w:vAlign w:val="center"/>
            <w:hideMark/>
          </w:tcPr>
          <w:p w14:paraId="42544E85"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375513E4"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55E8E7EB"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63161742"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Description</w:t>
            </w:r>
          </w:p>
        </w:tc>
      </w:tr>
      <w:tr w:rsidR="00CE15E1" w:rsidRPr="00CE15E1" w14:paraId="1DE5DBB5" w14:textId="77777777" w:rsidTr="000E7E29">
        <w:trPr>
          <w:trHeight w:val="315"/>
        </w:trPr>
        <w:tc>
          <w:tcPr>
            <w:tcW w:w="1418" w:type="dxa"/>
            <w:tcBorders>
              <w:top w:val="nil"/>
              <w:left w:val="single" w:sz="4" w:space="0" w:color="auto"/>
              <w:bottom w:val="single" w:sz="4" w:space="0" w:color="auto"/>
              <w:right w:val="single" w:sz="4" w:space="0" w:color="auto"/>
            </w:tcBorders>
            <w:shd w:val="clear" w:color="000000" w:fill="FFFFFF"/>
            <w:vAlign w:val="center"/>
            <w:hideMark/>
          </w:tcPr>
          <w:p w14:paraId="18E0C3CE" w14:textId="77777777" w:rsidR="00CE15E1" w:rsidRPr="00CE15E1" w:rsidRDefault="00B146F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i</w:t>
            </w:r>
            <w:r w:rsidR="00CE15E1" w:rsidRPr="00CE15E1">
              <w:rPr>
                <w:rFonts w:ascii="Calibri" w:hAnsi="Calibri" w:cs="Calibri"/>
                <w:color w:val="000000"/>
                <w:sz w:val="24"/>
                <w:szCs w:val="24"/>
                <w:lang w:bidi="ar-SA"/>
              </w:rPr>
              <w:t>mage</w:t>
            </w:r>
          </w:p>
        </w:tc>
        <w:tc>
          <w:tcPr>
            <w:tcW w:w="1559" w:type="dxa"/>
            <w:tcBorders>
              <w:top w:val="nil"/>
              <w:left w:val="nil"/>
              <w:bottom w:val="single" w:sz="4" w:space="0" w:color="auto"/>
              <w:right w:val="single" w:sz="4" w:space="0" w:color="auto"/>
            </w:tcBorders>
            <w:shd w:val="clear" w:color="000000" w:fill="FFFFFF"/>
            <w:vAlign w:val="center"/>
            <w:hideMark/>
          </w:tcPr>
          <w:p w14:paraId="01C471DC" w14:textId="77777777" w:rsidR="00CE15E1" w:rsidRPr="00CE15E1" w:rsidRDefault="008E4DAE" w:rsidP="00CE15E1">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LONGBLOB</w:t>
            </w:r>
          </w:p>
        </w:tc>
        <w:tc>
          <w:tcPr>
            <w:tcW w:w="855" w:type="dxa"/>
            <w:tcBorders>
              <w:top w:val="nil"/>
              <w:left w:val="nil"/>
              <w:bottom w:val="single" w:sz="4" w:space="0" w:color="auto"/>
              <w:right w:val="single" w:sz="4" w:space="0" w:color="auto"/>
            </w:tcBorders>
            <w:shd w:val="clear" w:color="000000" w:fill="FFFFFF"/>
            <w:vAlign w:val="center"/>
            <w:hideMark/>
          </w:tcPr>
          <w:p w14:paraId="6850A4FD"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78D67439"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56359848"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Not Null</w:t>
            </w:r>
          </w:p>
        </w:tc>
        <w:tc>
          <w:tcPr>
            <w:tcW w:w="2880" w:type="dxa"/>
            <w:tcBorders>
              <w:top w:val="nil"/>
              <w:left w:val="nil"/>
              <w:bottom w:val="single" w:sz="4" w:space="0" w:color="auto"/>
              <w:right w:val="single" w:sz="4" w:space="0" w:color="auto"/>
            </w:tcBorders>
            <w:shd w:val="clear" w:color="000000" w:fill="FFFFFF"/>
            <w:vAlign w:val="center"/>
            <w:hideMark/>
          </w:tcPr>
          <w:p w14:paraId="611FD972" w14:textId="77777777" w:rsidR="00CE15E1" w:rsidRPr="00CE15E1" w:rsidRDefault="00CE15E1" w:rsidP="00CE15E1">
            <w:pPr>
              <w:widowControl/>
              <w:autoSpaceDE/>
              <w:autoSpaceDN/>
              <w:jc w:val="center"/>
              <w:rPr>
                <w:rFonts w:ascii="Calibri" w:hAnsi="Calibri" w:cs="Calibri"/>
                <w:color w:val="000000"/>
                <w:sz w:val="24"/>
                <w:szCs w:val="24"/>
                <w:lang w:bidi="ar-SA"/>
              </w:rPr>
            </w:pPr>
            <w:r w:rsidRPr="00CE15E1">
              <w:rPr>
                <w:rFonts w:ascii="Calibri" w:hAnsi="Calibri" w:cs="Calibri"/>
                <w:color w:val="000000"/>
                <w:sz w:val="24"/>
                <w:szCs w:val="24"/>
                <w:lang w:bidi="ar-SA"/>
              </w:rPr>
              <w:t>Image</w:t>
            </w:r>
          </w:p>
        </w:tc>
      </w:tr>
    </w:tbl>
    <w:p w14:paraId="162A7ACF" w14:textId="77777777" w:rsidR="00474393" w:rsidRDefault="00474393" w:rsidP="00474393">
      <w:pPr>
        <w:rPr>
          <w:sz w:val="36"/>
        </w:rPr>
      </w:pPr>
    </w:p>
    <w:p w14:paraId="76B618AF" w14:textId="77777777" w:rsidR="00474393" w:rsidRDefault="00474393" w:rsidP="00474393">
      <w:pPr>
        <w:rPr>
          <w:sz w:val="36"/>
        </w:rPr>
      </w:pPr>
    </w:p>
    <w:p w14:paraId="42DDE856" w14:textId="77777777" w:rsidR="00474393" w:rsidRPr="00452090" w:rsidRDefault="005B6B3C" w:rsidP="00474393">
      <w:pPr>
        <w:keepNext/>
        <w:rPr>
          <w:rFonts w:eastAsia="Calibri"/>
          <w:b/>
          <w:sz w:val="26"/>
        </w:rPr>
      </w:pPr>
      <w:r>
        <w:rPr>
          <w:rFonts w:ascii="Calibri" w:eastAsia="Calibri" w:hAnsi="Calibri" w:cs="Calibri"/>
          <w:b/>
          <w:sz w:val="26"/>
        </w:rPr>
        <w:lastRenderedPageBreak/>
        <w:t>6]</w:t>
      </w:r>
      <w:r>
        <w:rPr>
          <w:rFonts w:ascii="Calibri" w:eastAsia="Calibri" w:hAnsi="Calibri" w:cs="Calibri"/>
          <w:b/>
          <w:sz w:val="26"/>
        </w:rPr>
        <w:tab/>
      </w:r>
      <w:r w:rsidR="002873D5" w:rsidRPr="00452090">
        <w:rPr>
          <w:rFonts w:eastAsia="Calibri"/>
          <w:b/>
          <w:sz w:val="26"/>
        </w:rPr>
        <w:t xml:space="preserve">Customer </w:t>
      </w:r>
      <w:r w:rsidRPr="00452090">
        <w:rPr>
          <w:rFonts w:eastAsia="Calibri"/>
          <w:b/>
          <w:sz w:val="26"/>
        </w:rPr>
        <w:t>request</w:t>
      </w:r>
      <w:r w:rsidR="00474393" w:rsidRPr="00452090">
        <w:rPr>
          <w:rFonts w:eastAsia="Calibri"/>
          <w:b/>
          <w:sz w:val="26"/>
        </w:rPr>
        <w:t xml:space="preserve"> table</w:t>
      </w:r>
    </w:p>
    <w:p w14:paraId="56270155" w14:textId="77777777" w:rsidR="00343BA5" w:rsidRPr="00452090" w:rsidRDefault="00343BA5" w:rsidP="00474393">
      <w:pPr>
        <w:keepNext/>
        <w:rPr>
          <w:rFonts w:eastAsia="Calibri"/>
          <w:b/>
          <w:sz w:val="26"/>
        </w:rPr>
      </w:pPr>
    </w:p>
    <w:tbl>
      <w:tblPr>
        <w:tblW w:w="8550" w:type="dxa"/>
        <w:tblInd w:w="108" w:type="dxa"/>
        <w:tblLayout w:type="fixed"/>
        <w:tblLook w:val="04A0" w:firstRow="1" w:lastRow="0" w:firstColumn="1" w:lastColumn="0" w:noHBand="0" w:noVBand="1"/>
      </w:tblPr>
      <w:tblGrid>
        <w:gridCol w:w="1701"/>
        <w:gridCol w:w="1567"/>
        <w:gridCol w:w="621"/>
        <w:gridCol w:w="1073"/>
        <w:gridCol w:w="1134"/>
        <w:gridCol w:w="2454"/>
      </w:tblGrid>
      <w:tr w:rsidR="004F581A" w:rsidRPr="00452090" w14:paraId="3ABE0462" w14:textId="77777777" w:rsidTr="0059687B">
        <w:trPr>
          <w:trHeight w:val="315"/>
        </w:trPr>
        <w:tc>
          <w:tcPr>
            <w:tcW w:w="170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6B0EC5"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Field</w:t>
            </w:r>
          </w:p>
        </w:tc>
        <w:tc>
          <w:tcPr>
            <w:tcW w:w="1567" w:type="dxa"/>
            <w:tcBorders>
              <w:top w:val="single" w:sz="4" w:space="0" w:color="auto"/>
              <w:left w:val="nil"/>
              <w:bottom w:val="single" w:sz="4" w:space="0" w:color="auto"/>
              <w:right w:val="single" w:sz="4" w:space="0" w:color="auto"/>
            </w:tcBorders>
            <w:shd w:val="clear" w:color="000000" w:fill="FFFFFF"/>
            <w:vAlign w:val="center"/>
            <w:hideMark/>
          </w:tcPr>
          <w:p w14:paraId="73225CD3"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Type</w:t>
            </w:r>
          </w:p>
        </w:tc>
        <w:tc>
          <w:tcPr>
            <w:tcW w:w="621" w:type="dxa"/>
            <w:tcBorders>
              <w:top w:val="single" w:sz="4" w:space="0" w:color="auto"/>
              <w:left w:val="nil"/>
              <w:bottom w:val="single" w:sz="4" w:space="0" w:color="auto"/>
              <w:right w:val="single" w:sz="4" w:space="0" w:color="auto"/>
            </w:tcBorders>
            <w:shd w:val="clear" w:color="000000" w:fill="FFFFFF"/>
            <w:vAlign w:val="center"/>
            <w:hideMark/>
          </w:tcPr>
          <w:p w14:paraId="085012E0"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Null</w:t>
            </w:r>
          </w:p>
        </w:tc>
        <w:tc>
          <w:tcPr>
            <w:tcW w:w="1073" w:type="dxa"/>
            <w:tcBorders>
              <w:top w:val="single" w:sz="4" w:space="0" w:color="auto"/>
              <w:left w:val="nil"/>
              <w:bottom w:val="single" w:sz="4" w:space="0" w:color="auto"/>
              <w:right w:val="single" w:sz="4" w:space="0" w:color="auto"/>
            </w:tcBorders>
            <w:shd w:val="clear" w:color="000000" w:fill="FFFFFF"/>
            <w:vAlign w:val="center"/>
            <w:hideMark/>
          </w:tcPr>
          <w:p w14:paraId="02F0D78C"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Key</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6C89C3DD"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Default</w:t>
            </w:r>
          </w:p>
        </w:tc>
        <w:tc>
          <w:tcPr>
            <w:tcW w:w="2454" w:type="dxa"/>
            <w:tcBorders>
              <w:top w:val="single" w:sz="4" w:space="0" w:color="auto"/>
              <w:left w:val="nil"/>
              <w:bottom w:val="single" w:sz="4" w:space="0" w:color="auto"/>
              <w:right w:val="single" w:sz="4" w:space="0" w:color="auto"/>
            </w:tcBorders>
            <w:shd w:val="clear" w:color="000000" w:fill="FFFFFF"/>
            <w:vAlign w:val="center"/>
            <w:hideMark/>
          </w:tcPr>
          <w:p w14:paraId="7C2BE35B"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Description</w:t>
            </w:r>
          </w:p>
        </w:tc>
      </w:tr>
      <w:tr w:rsidR="004F581A" w:rsidRPr="00452090" w14:paraId="00E93E9C"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26BAF3DA"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req_id</w:t>
            </w:r>
          </w:p>
        </w:tc>
        <w:tc>
          <w:tcPr>
            <w:tcW w:w="1567" w:type="dxa"/>
            <w:tcBorders>
              <w:top w:val="nil"/>
              <w:left w:val="nil"/>
              <w:bottom w:val="single" w:sz="4" w:space="0" w:color="auto"/>
              <w:right w:val="single" w:sz="4" w:space="0" w:color="auto"/>
            </w:tcBorders>
            <w:shd w:val="clear" w:color="000000" w:fill="FFFFFF"/>
            <w:vAlign w:val="center"/>
            <w:hideMark/>
          </w:tcPr>
          <w:p w14:paraId="6D29BA46"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Integer</w:t>
            </w:r>
          </w:p>
        </w:tc>
        <w:tc>
          <w:tcPr>
            <w:tcW w:w="621" w:type="dxa"/>
            <w:tcBorders>
              <w:top w:val="nil"/>
              <w:left w:val="nil"/>
              <w:bottom w:val="single" w:sz="4" w:space="0" w:color="auto"/>
              <w:right w:val="single" w:sz="4" w:space="0" w:color="auto"/>
            </w:tcBorders>
            <w:shd w:val="clear" w:color="000000" w:fill="FFFFFF"/>
            <w:vAlign w:val="center"/>
            <w:hideMark/>
          </w:tcPr>
          <w:p w14:paraId="74DC0597"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37CF5CEE"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Primary key</w:t>
            </w:r>
          </w:p>
        </w:tc>
        <w:tc>
          <w:tcPr>
            <w:tcW w:w="1134" w:type="dxa"/>
            <w:tcBorders>
              <w:top w:val="nil"/>
              <w:left w:val="nil"/>
              <w:bottom w:val="single" w:sz="4" w:space="0" w:color="auto"/>
              <w:right w:val="single" w:sz="4" w:space="0" w:color="auto"/>
            </w:tcBorders>
            <w:shd w:val="clear" w:color="000000" w:fill="FFFFFF"/>
            <w:vAlign w:val="center"/>
            <w:hideMark/>
          </w:tcPr>
          <w:p w14:paraId="292CDFAB"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398D685B"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 xml:space="preserve">Request </w:t>
            </w:r>
            <w:r w:rsidR="000A0A87">
              <w:rPr>
                <w:color w:val="000000"/>
                <w:sz w:val="24"/>
                <w:szCs w:val="24"/>
                <w:lang w:bidi="ar-SA"/>
              </w:rPr>
              <w:t>ID</w:t>
            </w:r>
          </w:p>
        </w:tc>
      </w:tr>
      <w:tr w:rsidR="004F581A" w:rsidRPr="00452090" w14:paraId="4C485BF9"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0F138818"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u</w:t>
            </w:r>
            <w:r w:rsidR="004F581A" w:rsidRPr="00452090">
              <w:rPr>
                <w:color w:val="000000"/>
                <w:sz w:val="24"/>
                <w:szCs w:val="24"/>
                <w:lang w:bidi="ar-SA"/>
              </w:rPr>
              <w:t>ser_id</w:t>
            </w:r>
          </w:p>
        </w:tc>
        <w:tc>
          <w:tcPr>
            <w:tcW w:w="1567" w:type="dxa"/>
            <w:tcBorders>
              <w:top w:val="nil"/>
              <w:left w:val="nil"/>
              <w:bottom w:val="single" w:sz="4" w:space="0" w:color="auto"/>
              <w:right w:val="single" w:sz="4" w:space="0" w:color="auto"/>
            </w:tcBorders>
            <w:shd w:val="clear" w:color="000000" w:fill="FFFFFF"/>
            <w:vAlign w:val="center"/>
            <w:hideMark/>
          </w:tcPr>
          <w:p w14:paraId="7B58B4A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Integer</w:t>
            </w:r>
          </w:p>
        </w:tc>
        <w:tc>
          <w:tcPr>
            <w:tcW w:w="621" w:type="dxa"/>
            <w:tcBorders>
              <w:top w:val="nil"/>
              <w:left w:val="nil"/>
              <w:bottom w:val="single" w:sz="4" w:space="0" w:color="auto"/>
              <w:right w:val="single" w:sz="4" w:space="0" w:color="auto"/>
            </w:tcBorders>
            <w:shd w:val="clear" w:color="000000" w:fill="FFFFFF"/>
            <w:vAlign w:val="center"/>
            <w:hideMark/>
          </w:tcPr>
          <w:p w14:paraId="1516FE90"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2E30A9AA"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Foreign Key</w:t>
            </w:r>
          </w:p>
        </w:tc>
        <w:tc>
          <w:tcPr>
            <w:tcW w:w="1134" w:type="dxa"/>
            <w:tcBorders>
              <w:top w:val="nil"/>
              <w:left w:val="nil"/>
              <w:bottom w:val="single" w:sz="4" w:space="0" w:color="auto"/>
              <w:right w:val="single" w:sz="4" w:space="0" w:color="auto"/>
            </w:tcBorders>
            <w:shd w:val="clear" w:color="000000" w:fill="FFFFFF"/>
            <w:vAlign w:val="center"/>
            <w:hideMark/>
          </w:tcPr>
          <w:p w14:paraId="1BE99FF3"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6CA9E1CD"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Customer ID</w:t>
            </w:r>
          </w:p>
        </w:tc>
      </w:tr>
      <w:tr w:rsidR="004F581A" w:rsidRPr="00452090" w14:paraId="71B466D7"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0EFD4BE2"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c</w:t>
            </w:r>
            <w:r w:rsidR="004F581A" w:rsidRPr="00452090">
              <w:rPr>
                <w:color w:val="000000"/>
                <w:sz w:val="24"/>
                <w:szCs w:val="24"/>
                <w:lang w:bidi="ar-SA"/>
              </w:rPr>
              <w:t>ompany</w:t>
            </w:r>
          </w:p>
        </w:tc>
        <w:tc>
          <w:tcPr>
            <w:tcW w:w="1567" w:type="dxa"/>
            <w:tcBorders>
              <w:top w:val="nil"/>
              <w:left w:val="nil"/>
              <w:bottom w:val="single" w:sz="4" w:space="0" w:color="auto"/>
              <w:right w:val="single" w:sz="4" w:space="0" w:color="auto"/>
            </w:tcBorders>
            <w:shd w:val="clear" w:color="000000" w:fill="FFFFFF"/>
            <w:vAlign w:val="center"/>
            <w:hideMark/>
          </w:tcPr>
          <w:p w14:paraId="2654CA36"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Varchar(45)</w:t>
            </w:r>
          </w:p>
        </w:tc>
        <w:tc>
          <w:tcPr>
            <w:tcW w:w="621" w:type="dxa"/>
            <w:tcBorders>
              <w:top w:val="nil"/>
              <w:left w:val="nil"/>
              <w:bottom w:val="single" w:sz="4" w:space="0" w:color="auto"/>
              <w:right w:val="single" w:sz="4" w:space="0" w:color="auto"/>
            </w:tcBorders>
            <w:shd w:val="clear" w:color="000000" w:fill="FFFFFF"/>
            <w:vAlign w:val="center"/>
            <w:hideMark/>
          </w:tcPr>
          <w:p w14:paraId="1DDE3A6F"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71746C5E"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1A6E4D42"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1496A13D"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Company</w:t>
            </w:r>
          </w:p>
        </w:tc>
      </w:tr>
      <w:tr w:rsidR="004F581A" w:rsidRPr="00452090" w14:paraId="36E73CE4"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30DA4376"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m</w:t>
            </w:r>
            <w:r w:rsidR="004F581A" w:rsidRPr="00452090">
              <w:rPr>
                <w:color w:val="000000"/>
                <w:sz w:val="24"/>
                <w:szCs w:val="24"/>
                <w:lang w:bidi="ar-SA"/>
              </w:rPr>
              <w:t>odel</w:t>
            </w:r>
          </w:p>
        </w:tc>
        <w:tc>
          <w:tcPr>
            <w:tcW w:w="1567" w:type="dxa"/>
            <w:tcBorders>
              <w:top w:val="nil"/>
              <w:left w:val="nil"/>
              <w:bottom w:val="single" w:sz="4" w:space="0" w:color="auto"/>
              <w:right w:val="single" w:sz="4" w:space="0" w:color="auto"/>
            </w:tcBorders>
            <w:shd w:val="clear" w:color="000000" w:fill="FFFFFF"/>
            <w:vAlign w:val="center"/>
            <w:hideMark/>
          </w:tcPr>
          <w:p w14:paraId="405ADB5C"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Varchar(45)</w:t>
            </w:r>
          </w:p>
        </w:tc>
        <w:tc>
          <w:tcPr>
            <w:tcW w:w="621" w:type="dxa"/>
            <w:tcBorders>
              <w:top w:val="nil"/>
              <w:left w:val="nil"/>
              <w:bottom w:val="single" w:sz="4" w:space="0" w:color="auto"/>
              <w:right w:val="single" w:sz="4" w:space="0" w:color="auto"/>
            </w:tcBorders>
            <w:shd w:val="clear" w:color="000000" w:fill="FFFFFF"/>
            <w:vAlign w:val="center"/>
            <w:hideMark/>
          </w:tcPr>
          <w:p w14:paraId="789E3BEC"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696DD55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359DD673"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0338D8F1"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Model</w:t>
            </w:r>
          </w:p>
        </w:tc>
      </w:tr>
      <w:tr w:rsidR="004F581A" w:rsidRPr="00452090" w14:paraId="2FA922B7"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6017B82B"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description</w:t>
            </w:r>
          </w:p>
        </w:tc>
        <w:tc>
          <w:tcPr>
            <w:tcW w:w="1567" w:type="dxa"/>
            <w:tcBorders>
              <w:top w:val="nil"/>
              <w:left w:val="nil"/>
              <w:bottom w:val="single" w:sz="4" w:space="0" w:color="auto"/>
              <w:right w:val="single" w:sz="4" w:space="0" w:color="auto"/>
            </w:tcBorders>
            <w:shd w:val="clear" w:color="000000" w:fill="FFFFFF"/>
            <w:vAlign w:val="center"/>
            <w:hideMark/>
          </w:tcPr>
          <w:p w14:paraId="09012317"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Varchar(45)</w:t>
            </w:r>
          </w:p>
        </w:tc>
        <w:tc>
          <w:tcPr>
            <w:tcW w:w="621" w:type="dxa"/>
            <w:tcBorders>
              <w:top w:val="nil"/>
              <w:left w:val="nil"/>
              <w:bottom w:val="single" w:sz="4" w:space="0" w:color="auto"/>
              <w:right w:val="single" w:sz="4" w:space="0" w:color="auto"/>
            </w:tcBorders>
            <w:shd w:val="clear" w:color="000000" w:fill="FFFFFF"/>
            <w:vAlign w:val="center"/>
            <w:hideMark/>
          </w:tcPr>
          <w:p w14:paraId="0BABD830"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5A917111"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18AB8BE5"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08228731"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P</w:t>
            </w:r>
            <w:r w:rsidR="002873D5" w:rsidRPr="00452090">
              <w:rPr>
                <w:color w:val="000000"/>
                <w:sz w:val="24"/>
                <w:szCs w:val="24"/>
                <w:lang w:bidi="ar-SA"/>
              </w:rPr>
              <w:t>roduct description</w:t>
            </w:r>
          </w:p>
        </w:tc>
      </w:tr>
      <w:tr w:rsidR="004F581A" w:rsidRPr="00452090" w14:paraId="1F590B78"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06A59E00"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t</w:t>
            </w:r>
            <w:r w:rsidR="004F581A" w:rsidRPr="00452090">
              <w:rPr>
                <w:color w:val="000000"/>
                <w:sz w:val="24"/>
                <w:szCs w:val="24"/>
                <w:lang w:bidi="ar-SA"/>
              </w:rPr>
              <w:t>ype</w:t>
            </w:r>
          </w:p>
        </w:tc>
        <w:tc>
          <w:tcPr>
            <w:tcW w:w="1567" w:type="dxa"/>
            <w:tcBorders>
              <w:top w:val="nil"/>
              <w:left w:val="nil"/>
              <w:bottom w:val="single" w:sz="4" w:space="0" w:color="auto"/>
              <w:right w:val="single" w:sz="4" w:space="0" w:color="auto"/>
            </w:tcBorders>
            <w:shd w:val="clear" w:color="000000" w:fill="FFFFFF"/>
            <w:vAlign w:val="center"/>
            <w:hideMark/>
          </w:tcPr>
          <w:p w14:paraId="1AAB1F79"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Varchar(45)</w:t>
            </w:r>
          </w:p>
        </w:tc>
        <w:tc>
          <w:tcPr>
            <w:tcW w:w="621" w:type="dxa"/>
            <w:tcBorders>
              <w:top w:val="nil"/>
              <w:left w:val="nil"/>
              <w:bottom w:val="single" w:sz="4" w:space="0" w:color="auto"/>
              <w:right w:val="single" w:sz="4" w:space="0" w:color="auto"/>
            </w:tcBorders>
            <w:shd w:val="clear" w:color="000000" w:fill="FFFFFF"/>
            <w:vAlign w:val="center"/>
            <w:hideMark/>
          </w:tcPr>
          <w:p w14:paraId="31E324A6"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7201B6EA"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46D31B3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2BC77ED2"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Type-Repair/sell</w:t>
            </w:r>
          </w:p>
        </w:tc>
      </w:tr>
      <w:tr w:rsidR="004F581A" w:rsidRPr="00452090" w14:paraId="36D82F1C" w14:textId="77777777" w:rsidTr="0059687B">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3619B18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date</w:t>
            </w:r>
          </w:p>
        </w:tc>
        <w:tc>
          <w:tcPr>
            <w:tcW w:w="1567" w:type="dxa"/>
            <w:tcBorders>
              <w:top w:val="nil"/>
              <w:left w:val="nil"/>
              <w:bottom w:val="single" w:sz="4" w:space="0" w:color="auto"/>
              <w:right w:val="single" w:sz="4" w:space="0" w:color="auto"/>
            </w:tcBorders>
            <w:shd w:val="clear" w:color="000000" w:fill="FFFFFF"/>
            <w:vAlign w:val="center"/>
            <w:hideMark/>
          </w:tcPr>
          <w:p w14:paraId="12BBF44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Date</w:t>
            </w:r>
          </w:p>
        </w:tc>
        <w:tc>
          <w:tcPr>
            <w:tcW w:w="621" w:type="dxa"/>
            <w:tcBorders>
              <w:top w:val="nil"/>
              <w:left w:val="nil"/>
              <w:bottom w:val="single" w:sz="4" w:space="0" w:color="auto"/>
              <w:right w:val="single" w:sz="4" w:space="0" w:color="auto"/>
            </w:tcBorders>
            <w:shd w:val="clear" w:color="000000" w:fill="FFFFFF"/>
            <w:vAlign w:val="center"/>
            <w:hideMark/>
          </w:tcPr>
          <w:p w14:paraId="4F9689FA"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1073" w:type="dxa"/>
            <w:tcBorders>
              <w:top w:val="nil"/>
              <w:left w:val="nil"/>
              <w:bottom w:val="single" w:sz="4" w:space="0" w:color="auto"/>
              <w:right w:val="single" w:sz="4" w:space="0" w:color="auto"/>
            </w:tcBorders>
            <w:shd w:val="clear" w:color="000000" w:fill="FFFFFF"/>
            <w:vAlign w:val="center"/>
            <w:hideMark/>
          </w:tcPr>
          <w:p w14:paraId="5D381B47"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4C7B5C5E"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454" w:type="dxa"/>
            <w:tcBorders>
              <w:top w:val="nil"/>
              <w:left w:val="nil"/>
              <w:bottom w:val="single" w:sz="4" w:space="0" w:color="auto"/>
              <w:right w:val="single" w:sz="4" w:space="0" w:color="auto"/>
            </w:tcBorders>
            <w:shd w:val="clear" w:color="000000" w:fill="FFFFFF"/>
            <w:vAlign w:val="center"/>
            <w:hideMark/>
          </w:tcPr>
          <w:p w14:paraId="3393595E"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Date</w:t>
            </w:r>
          </w:p>
        </w:tc>
      </w:tr>
    </w:tbl>
    <w:p w14:paraId="1E941559" w14:textId="77777777" w:rsidR="00474393" w:rsidRPr="00452090" w:rsidRDefault="00474393" w:rsidP="00474393">
      <w:pPr>
        <w:rPr>
          <w:sz w:val="36"/>
        </w:rPr>
      </w:pPr>
    </w:p>
    <w:p w14:paraId="3203B872" w14:textId="77777777" w:rsidR="00474393" w:rsidRPr="00452090" w:rsidRDefault="004F581A" w:rsidP="00474393">
      <w:pPr>
        <w:keepNext/>
        <w:rPr>
          <w:rFonts w:eastAsia="Calibri"/>
          <w:b/>
          <w:sz w:val="26"/>
        </w:rPr>
      </w:pPr>
      <w:r w:rsidRPr="00452090">
        <w:rPr>
          <w:rFonts w:eastAsia="Calibri"/>
          <w:b/>
          <w:sz w:val="26"/>
        </w:rPr>
        <w:t>7]</w:t>
      </w:r>
      <w:r w:rsidRPr="00452090">
        <w:rPr>
          <w:rFonts w:eastAsia="Calibri"/>
          <w:b/>
          <w:sz w:val="26"/>
        </w:rPr>
        <w:tab/>
        <w:t>Service Problem Solution</w:t>
      </w:r>
      <w:r w:rsidR="00474393" w:rsidRPr="00452090">
        <w:rPr>
          <w:rFonts w:eastAsia="Calibri"/>
          <w:b/>
          <w:sz w:val="26"/>
        </w:rPr>
        <w:t xml:space="preserve"> table</w:t>
      </w:r>
    </w:p>
    <w:p w14:paraId="53C7C155" w14:textId="77777777" w:rsidR="00343BA5" w:rsidRPr="00452090" w:rsidRDefault="00343BA5" w:rsidP="00474393">
      <w:pPr>
        <w:keepNext/>
        <w:rPr>
          <w:rFonts w:eastAsia="Calibri"/>
          <w:b/>
          <w:sz w:val="26"/>
        </w:rPr>
      </w:pPr>
    </w:p>
    <w:tbl>
      <w:tblPr>
        <w:tblW w:w="8550" w:type="dxa"/>
        <w:tblInd w:w="108" w:type="dxa"/>
        <w:tblLayout w:type="fixed"/>
        <w:tblLook w:val="04A0" w:firstRow="1" w:lastRow="0" w:firstColumn="1" w:lastColumn="0" w:noHBand="0" w:noVBand="1"/>
      </w:tblPr>
      <w:tblGrid>
        <w:gridCol w:w="1701"/>
        <w:gridCol w:w="1539"/>
        <w:gridCol w:w="630"/>
        <w:gridCol w:w="990"/>
        <w:gridCol w:w="900"/>
        <w:gridCol w:w="2790"/>
      </w:tblGrid>
      <w:tr w:rsidR="00CF4DC0" w:rsidRPr="00452090" w14:paraId="7DF0F3FC" w14:textId="77777777" w:rsidTr="00F100EF">
        <w:trPr>
          <w:trHeight w:val="315"/>
        </w:trPr>
        <w:tc>
          <w:tcPr>
            <w:tcW w:w="170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150C481"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Field</w:t>
            </w:r>
          </w:p>
        </w:tc>
        <w:tc>
          <w:tcPr>
            <w:tcW w:w="1539" w:type="dxa"/>
            <w:tcBorders>
              <w:top w:val="single" w:sz="4" w:space="0" w:color="auto"/>
              <w:left w:val="nil"/>
              <w:bottom w:val="single" w:sz="4" w:space="0" w:color="auto"/>
              <w:right w:val="single" w:sz="4" w:space="0" w:color="auto"/>
            </w:tcBorders>
            <w:shd w:val="clear" w:color="000000" w:fill="FFFFFF"/>
            <w:vAlign w:val="center"/>
            <w:hideMark/>
          </w:tcPr>
          <w:p w14:paraId="028F4E8D"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Type</w:t>
            </w:r>
          </w:p>
        </w:tc>
        <w:tc>
          <w:tcPr>
            <w:tcW w:w="630" w:type="dxa"/>
            <w:tcBorders>
              <w:top w:val="single" w:sz="4" w:space="0" w:color="auto"/>
              <w:left w:val="nil"/>
              <w:bottom w:val="single" w:sz="4" w:space="0" w:color="auto"/>
              <w:right w:val="single" w:sz="4" w:space="0" w:color="auto"/>
            </w:tcBorders>
            <w:shd w:val="clear" w:color="000000" w:fill="FFFFFF"/>
            <w:vAlign w:val="center"/>
            <w:hideMark/>
          </w:tcPr>
          <w:p w14:paraId="4EC527DA"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7C96AB9D"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Key</w:t>
            </w: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3B429993"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Default</w:t>
            </w:r>
          </w:p>
        </w:tc>
        <w:tc>
          <w:tcPr>
            <w:tcW w:w="2790" w:type="dxa"/>
            <w:tcBorders>
              <w:top w:val="single" w:sz="4" w:space="0" w:color="auto"/>
              <w:left w:val="nil"/>
              <w:bottom w:val="single" w:sz="4" w:space="0" w:color="auto"/>
              <w:right w:val="single" w:sz="4" w:space="0" w:color="auto"/>
            </w:tcBorders>
            <w:shd w:val="clear" w:color="000000" w:fill="FFFFFF"/>
            <w:vAlign w:val="center"/>
            <w:hideMark/>
          </w:tcPr>
          <w:p w14:paraId="050A79D8" w14:textId="77777777" w:rsidR="004F581A" w:rsidRPr="00452090" w:rsidRDefault="004F581A" w:rsidP="004F581A">
            <w:pPr>
              <w:widowControl/>
              <w:autoSpaceDE/>
              <w:autoSpaceDN/>
              <w:jc w:val="center"/>
              <w:rPr>
                <w:b/>
                <w:bCs/>
                <w:color w:val="000000"/>
                <w:sz w:val="24"/>
                <w:szCs w:val="24"/>
                <w:lang w:bidi="ar-SA"/>
              </w:rPr>
            </w:pPr>
            <w:r w:rsidRPr="00452090">
              <w:rPr>
                <w:b/>
                <w:bCs/>
                <w:color w:val="000000"/>
                <w:sz w:val="24"/>
                <w:szCs w:val="24"/>
                <w:lang w:bidi="ar-SA"/>
              </w:rPr>
              <w:t>Description</w:t>
            </w:r>
          </w:p>
        </w:tc>
      </w:tr>
      <w:tr w:rsidR="00CF4DC0" w:rsidRPr="00452090" w14:paraId="64C2CA9E" w14:textId="77777777" w:rsidTr="00F100EF">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1FCD044F" w14:textId="77777777" w:rsidR="004F581A" w:rsidRPr="00452090" w:rsidRDefault="006B1C2F" w:rsidP="004F581A">
            <w:pPr>
              <w:widowControl/>
              <w:autoSpaceDE/>
              <w:autoSpaceDN/>
              <w:jc w:val="center"/>
              <w:rPr>
                <w:color w:val="000000"/>
                <w:sz w:val="24"/>
                <w:szCs w:val="24"/>
                <w:lang w:bidi="ar-SA"/>
              </w:rPr>
            </w:pPr>
            <w:r>
              <w:rPr>
                <w:color w:val="000000"/>
                <w:sz w:val="24"/>
                <w:szCs w:val="24"/>
                <w:lang w:bidi="ar-SA"/>
              </w:rPr>
              <w:t>sid</w:t>
            </w:r>
          </w:p>
        </w:tc>
        <w:tc>
          <w:tcPr>
            <w:tcW w:w="1539" w:type="dxa"/>
            <w:tcBorders>
              <w:top w:val="nil"/>
              <w:left w:val="nil"/>
              <w:bottom w:val="single" w:sz="4" w:space="0" w:color="auto"/>
              <w:right w:val="single" w:sz="4" w:space="0" w:color="auto"/>
            </w:tcBorders>
            <w:shd w:val="clear" w:color="000000" w:fill="FFFFFF"/>
            <w:vAlign w:val="center"/>
            <w:hideMark/>
          </w:tcPr>
          <w:p w14:paraId="172B049F"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Integer</w:t>
            </w:r>
          </w:p>
        </w:tc>
        <w:tc>
          <w:tcPr>
            <w:tcW w:w="630" w:type="dxa"/>
            <w:tcBorders>
              <w:top w:val="nil"/>
              <w:left w:val="nil"/>
              <w:bottom w:val="single" w:sz="4" w:space="0" w:color="auto"/>
              <w:right w:val="single" w:sz="4" w:space="0" w:color="auto"/>
            </w:tcBorders>
            <w:shd w:val="clear" w:color="000000" w:fill="FFFFFF"/>
            <w:vAlign w:val="center"/>
            <w:hideMark/>
          </w:tcPr>
          <w:p w14:paraId="685D0AE5"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5477E9CD" w14:textId="77777777" w:rsidR="004F581A" w:rsidRPr="00452090" w:rsidRDefault="006B1C2F" w:rsidP="004F581A">
            <w:pPr>
              <w:widowControl/>
              <w:autoSpaceDE/>
              <w:autoSpaceDN/>
              <w:jc w:val="center"/>
              <w:rPr>
                <w:color w:val="000000"/>
                <w:sz w:val="24"/>
                <w:szCs w:val="24"/>
                <w:lang w:bidi="ar-SA"/>
              </w:rPr>
            </w:pPr>
            <w:r>
              <w:rPr>
                <w:color w:val="000000"/>
                <w:sz w:val="24"/>
                <w:szCs w:val="24"/>
                <w:lang w:bidi="ar-SA"/>
              </w:rPr>
              <w:t>Primary</w:t>
            </w:r>
            <w:r w:rsidRPr="00452090">
              <w:rPr>
                <w:color w:val="000000"/>
                <w:sz w:val="24"/>
                <w:szCs w:val="24"/>
                <w:lang w:bidi="ar-SA"/>
              </w:rPr>
              <w:t xml:space="preserve"> key</w:t>
            </w:r>
          </w:p>
        </w:tc>
        <w:tc>
          <w:tcPr>
            <w:tcW w:w="900" w:type="dxa"/>
            <w:tcBorders>
              <w:top w:val="nil"/>
              <w:left w:val="nil"/>
              <w:bottom w:val="single" w:sz="4" w:space="0" w:color="auto"/>
              <w:right w:val="single" w:sz="4" w:space="0" w:color="auto"/>
            </w:tcBorders>
            <w:shd w:val="clear" w:color="000000" w:fill="FFFFFF"/>
            <w:vAlign w:val="center"/>
            <w:hideMark/>
          </w:tcPr>
          <w:p w14:paraId="17514BEB"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24DA462C" w14:textId="77777777" w:rsidR="004F581A" w:rsidRPr="00452090" w:rsidRDefault="00DC653C" w:rsidP="004F581A">
            <w:pPr>
              <w:widowControl/>
              <w:autoSpaceDE/>
              <w:autoSpaceDN/>
              <w:jc w:val="center"/>
              <w:rPr>
                <w:color w:val="000000"/>
                <w:sz w:val="24"/>
                <w:szCs w:val="24"/>
                <w:lang w:bidi="ar-SA"/>
              </w:rPr>
            </w:pPr>
            <w:r>
              <w:rPr>
                <w:color w:val="000000"/>
                <w:sz w:val="24"/>
                <w:szCs w:val="24"/>
                <w:lang w:bidi="ar-SA"/>
              </w:rPr>
              <w:t>Solution ID</w:t>
            </w:r>
          </w:p>
        </w:tc>
      </w:tr>
      <w:tr w:rsidR="00CF4DC0" w:rsidRPr="00452090" w14:paraId="7B2A7D9F" w14:textId="77777777" w:rsidTr="00F100EF">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1FE3F7ED" w14:textId="77777777" w:rsidR="004F581A" w:rsidRPr="00452090" w:rsidRDefault="006B1C2F" w:rsidP="004F581A">
            <w:pPr>
              <w:widowControl/>
              <w:autoSpaceDE/>
              <w:autoSpaceDN/>
              <w:jc w:val="center"/>
              <w:rPr>
                <w:color w:val="000000"/>
                <w:sz w:val="24"/>
                <w:szCs w:val="24"/>
                <w:lang w:bidi="ar-SA"/>
              </w:rPr>
            </w:pPr>
            <w:r>
              <w:rPr>
                <w:color w:val="000000"/>
                <w:sz w:val="24"/>
                <w:szCs w:val="24"/>
                <w:lang w:bidi="ar-SA"/>
              </w:rPr>
              <w:t>req_id</w:t>
            </w:r>
          </w:p>
        </w:tc>
        <w:tc>
          <w:tcPr>
            <w:tcW w:w="1539" w:type="dxa"/>
            <w:tcBorders>
              <w:top w:val="nil"/>
              <w:left w:val="nil"/>
              <w:bottom w:val="single" w:sz="4" w:space="0" w:color="auto"/>
              <w:right w:val="single" w:sz="4" w:space="0" w:color="auto"/>
            </w:tcBorders>
            <w:shd w:val="clear" w:color="000000" w:fill="FFFFFF"/>
            <w:vAlign w:val="center"/>
            <w:hideMark/>
          </w:tcPr>
          <w:p w14:paraId="07AB017D" w14:textId="77777777" w:rsidR="004F581A" w:rsidRPr="00452090" w:rsidRDefault="006B1C2F" w:rsidP="004F581A">
            <w:pPr>
              <w:widowControl/>
              <w:autoSpaceDE/>
              <w:autoSpaceDN/>
              <w:jc w:val="center"/>
              <w:rPr>
                <w:color w:val="000000"/>
                <w:sz w:val="24"/>
                <w:szCs w:val="24"/>
                <w:lang w:bidi="ar-SA"/>
              </w:rPr>
            </w:pPr>
            <w:r w:rsidRPr="00452090">
              <w:rPr>
                <w:color w:val="000000"/>
                <w:sz w:val="24"/>
                <w:szCs w:val="24"/>
                <w:lang w:bidi="ar-SA"/>
              </w:rPr>
              <w:t>Integer</w:t>
            </w:r>
          </w:p>
        </w:tc>
        <w:tc>
          <w:tcPr>
            <w:tcW w:w="630" w:type="dxa"/>
            <w:tcBorders>
              <w:top w:val="nil"/>
              <w:left w:val="nil"/>
              <w:bottom w:val="single" w:sz="4" w:space="0" w:color="auto"/>
              <w:right w:val="single" w:sz="4" w:space="0" w:color="auto"/>
            </w:tcBorders>
            <w:shd w:val="clear" w:color="000000" w:fill="FFFFFF"/>
            <w:vAlign w:val="center"/>
            <w:hideMark/>
          </w:tcPr>
          <w:p w14:paraId="4664C957"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238CD989" w14:textId="77777777" w:rsidR="004F581A" w:rsidRPr="00452090" w:rsidRDefault="00EE6D99" w:rsidP="004F581A">
            <w:pPr>
              <w:widowControl/>
              <w:autoSpaceDE/>
              <w:autoSpaceDN/>
              <w:jc w:val="center"/>
              <w:rPr>
                <w:color w:val="000000"/>
                <w:sz w:val="24"/>
                <w:szCs w:val="24"/>
                <w:lang w:bidi="ar-SA"/>
              </w:rPr>
            </w:pPr>
            <w:r w:rsidRPr="00452090">
              <w:rPr>
                <w:color w:val="000000"/>
                <w:sz w:val="24"/>
                <w:szCs w:val="24"/>
                <w:lang w:bidi="ar-SA"/>
              </w:rPr>
              <w:t>Foreign key</w:t>
            </w:r>
            <w:r w:rsidR="004F581A" w:rsidRPr="00452090">
              <w:rPr>
                <w:color w:val="000000"/>
                <w:sz w:val="24"/>
                <w:szCs w:val="24"/>
                <w:lang w:bidi="ar-SA"/>
              </w:rPr>
              <w:t> </w:t>
            </w:r>
          </w:p>
        </w:tc>
        <w:tc>
          <w:tcPr>
            <w:tcW w:w="900" w:type="dxa"/>
            <w:tcBorders>
              <w:top w:val="nil"/>
              <w:left w:val="nil"/>
              <w:bottom w:val="single" w:sz="4" w:space="0" w:color="auto"/>
              <w:right w:val="single" w:sz="4" w:space="0" w:color="auto"/>
            </w:tcBorders>
            <w:shd w:val="clear" w:color="000000" w:fill="FFFFFF"/>
            <w:vAlign w:val="center"/>
            <w:hideMark/>
          </w:tcPr>
          <w:p w14:paraId="6D8228D2"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3564E824" w14:textId="77777777" w:rsidR="004F581A" w:rsidRPr="00452090" w:rsidRDefault="00DC653C" w:rsidP="004F581A">
            <w:pPr>
              <w:widowControl/>
              <w:autoSpaceDE/>
              <w:autoSpaceDN/>
              <w:jc w:val="center"/>
              <w:rPr>
                <w:color w:val="000000"/>
                <w:sz w:val="24"/>
                <w:szCs w:val="24"/>
                <w:lang w:bidi="ar-SA"/>
              </w:rPr>
            </w:pPr>
            <w:r w:rsidRPr="00452090">
              <w:rPr>
                <w:color w:val="000000"/>
                <w:sz w:val="24"/>
                <w:szCs w:val="24"/>
                <w:lang w:bidi="ar-SA"/>
              </w:rPr>
              <w:t xml:space="preserve">Request </w:t>
            </w:r>
            <w:r w:rsidR="000A0A87">
              <w:rPr>
                <w:color w:val="000000"/>
                <w:sz w:val="24"/>
                <w:szCs w:val="24"/>
                <w:lang w:bidi="ar-SA"/>
              </w:rPr>
              <w:t>ID</w:t>
            </w:r>
          </w:p>
        </w:tc>
      </w:tr>
      <w:tr w:rsidR="00CF4DC0" w:rsidRPr="00452090" w14:paraId="61C4871B" w14:textId="77777777" w:rsidTr="00F100EF">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28224715" w14:textId="77777777" w:rsidR="004F581A" w:rsidRPr="00452090" w:rsidRDefault="006B1C2F" w:rsidP="004F581A">
            <w:pPr>
              <w:widowControl/>
              <w:autoSpaceDE/>
              <w:autoSpaceDN/>
              <w:jc w:val="center"/>
              <w:rPr>
                <w:color w:val="000000"/>
                <w:sz w:val="24"/>
                <w:szCs w:val="24"/>
                <w:lang w:bidi="ar-SA"/>
              </w:rPr>
            </w:pPr>
            <w:r>
              <w:rPr>
                <w:color w:val="000000"/>
                <w:sz w:val="24"/>
                <w:szCs w:val="24"/>
                <w:lang w:bidi="ar-SA"/>
              </w:rPr>
              <w:t>remark</w:t>
            </w:r>
          </w:p>
        </w:tc>
        <w:tc>
          <w:tcPr>
            <w:tcW w:w="1539" w:type="dxa"/>
            <w:tcBorders>
              <w:top w:val="nil"/>
              <w:left w:val="nil"/>
              <w:bottom w:val="single" w:sz="4" w:space="0" w:color="auto"/>
              <w:right w:val="single" w:sz="4" w:space="0" w:color="auto"/>
            </w:tcBorders>
            <w:shd w:val="clear" w:color="000000" w:fill="FFFFFF"/>
            <w:vAlign w:val="center"/>
            <w:hideMark/>
          </w:tcPr>
          <w:p w14:paraId="460DB018" w14:textId="77777777" w:rsidR="004F581A" w:rsidRPr="00452090" w:rsidRDefault="006B1C2F" w:rsidP="004F581A">
            <w:pPr>
              <w:widowControl/>
              <w:autoSpaceDE/>
              <w:autoSpaceDN/>
              <w:jc w:val="center"/>
              <w:rPr>
                <w:color w:val="000000"/>
                <w:sz w:val="24"/>
                <w:szCs w:val="24"/>
                <w:lang w:bidi="ar-SA"/>
              </w:rPr>
            </w:pPr>
            <w:r>
              <w:rPr>
                <w:color w:val="000000"/>
                <w:sz w:val="24"/>
                <w:szCs w:val="24"/>
                <w:lang w:bidi="ar-SA"/>
              </w:rPr>
              <w:t>Varchar(2</w:t>
            </w:r>
            <w:r w:rsidR="004F581A" w:rsidRPr="00452090">
              <w:rPr>
                <w:color w:val="000000"/>
                <w:sz w:val="24"/>
                <w:szCs w:val="24"/>
                <w:lang w:bidi="ar-SA"/>
              </w:rPr>
              <w:t>5)</w:t>
            </w:r>
          </w:p>
        </w:tc>
        <w:tc>
          <w:tcPr>
            <w:tcW w:w="630" w:type="dxa"/>
            <w:tcBorders>
              <w:top w:val="nil"/>
              <w:left w:val="nil"/>
              <w:bottom w:val="single" w:sz="4" w:space="0" w:color="auto"/>
              <w:right w:val="single" w:sz="4" w:space="0" w:color="auto"/>
            </w:tcBorders>
            <w:shd w:val="clear" w:color="000000" w:fill="FFFFFF"/>
            <w:vAlign w:val="center"/>
            <w:hideMark/>
          </w:tcPr>
          <w:p w14:paraId="16295CCB"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4BD98394"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 </w:t>
            </w:r>
          </w:p>
        </w:tc>
        <w:tc>
          <w:tcPr>
            <w:tcW w:w="900" w:type="dxa"/>
            <w:tcBorders>
              <w:top w:val="nil"/>
              <w:left w:val="nil"/>
              <w:bottom w:val="single" w:sz="4" w:space="0" w:color="auto"/>
              <w:right w:val="single" w:sz="4" w:space="0" w:color="auto"/>
            </w:tcBorders>
            <w:shd w:val="clear" w:color="000000" w:fill="FFFFFF"/>
            <w:vAlign w:val="center"/>
            <w:hideMark/>
          </w:tcPr>
          <w:p w14:paraId="7299A891"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0BE4C0C9"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Completed or Not</w:t>
            </w:r>
          </w:p>
        </w:tc>
      </w:tr>
      <w:tr w:rsidR="00CF4DC0" w:rsidRPr="00452090" w14:paraId="0D76B684" w14:textId="77777777" w:rsidTr="00DC653C">
        <w:trPr>
          <w:trHeight w:val="315"/>
        </w:trPr>
        <w:tc>
          <w:tcPr>
            <w:tcW w:w="1701" w:type="dxa"/>
            <w:tcBorders>
              <w:top w:val="nil"/>
              <w:left w:val="single" w:sz="4" w:space="0" w:color="auto"/>
              <w:bottom w:val="single" w:sz="4" w:space="0" w:color="auto"/>
              <w:right w:val="single" w:sz="4" w:space="0" w:color="auto"/>
            </w:tcBorders>
            <w:shd w:val="clear" w:color="000000" w:fill="FFFFFF"/>
            <w:vAlign w:val="center"/>
            <w:hideMark/>
          </w:tcPr>
          <w:p w14:paraId="4B7FF777" w14:textId="77777777" w:rsidR="004F581A" w:rsidRPr="00452090" w:rsidRDefault="002873D5" w:rsidP="004F581A">
            <w:pPr>
              <w:widowControl/>
              <w:autoSpaceDE/>
              <w:autoSpaceDN/>
              <w:jc w:val="center"/>
              <w:rPr>
                <w:color w:val="000000"/>
                <w:sz w:val="24"/>
                <w:szCs w:val="24"/>
                <w:lang w:bidi="ar-SA"/>
              </w:rPr>
            </w:pPr>
            <w:r w:rsidRPr="00452090">
              <w:rPr>
                <w:color w:val="000000"/>
                <w:sz w:val="24"/>
                <w:szCs w:val="24"/>
                <w:lang w:bidi="ar-SA"/>
              </w:rPr>
              <w:t>u</w:t>
            </w:r>
            <w:r w:rsidR="004F581A" w:rsidRPr="00452090">
              <w:rPr>
                <w:color w:val="000000"/>
                <w:sz w:val="24"/>
                <w:szCs w:val="24"/>
                <w:lang w:bidi="ar-SA"/>
              </w:rPr>
              <w:t>ser_id</w:t>
            </w:r>
          </w:p>
        </w:tc>
        <w:tc>
          <w:tcPr>
            <w:tcW w:w="1539" w:type="dxa"/>
            <w:tcBorders>
              <w:top w:val="nil"/>
              <w:left w:val="nil"/>
              <w:bottom w:val="single" w:sz="4" w:space="0" w:color="auto"/>
              <w:right w:val="single" w:sz="4" w:space="0" w:color="auto"/>
            </w:tcBorders>
            <w:shd w:val="clear" w:color="000000" w:fill="FFFFFF"/>
            <w:vAlign w:val="center"/>
            <w:hideMark/>
          </w:tcPr>
          <w:p w14:paraId="07457636"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Integer</w:t>
            </w:r>
          </w:p>
        </w:tc>
        <w:tc>
          <w:tcPr>
            <w:tcW w:w="630" w:type="dxa"/>
            <w:tcBorders>
              <w:top w:val="nil"/>
              <w:left w:val="nil"/>
              <w:bottom w:val="single" w:sz="4" w:space="0" w:color="auto"/>
              <w:right w:val="single" w:sz="4" w:space="0" w:color="auto"/>
            </w:tcBorders>
            <w:shd w:val="clear" w:color="000000" w:fill="FFFFFF"/>
            <w:vAlign w:val="center"/>
            <w:hideMark/>
          </w:tcPr>
          <w:p w14:paraId="0ED4B143"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10A1214C"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Foreign key</w:t>
            </w:r>
          </w:p>
        </w:tc>
        <w:tc>
          <w:tcPr>
            <w:tcW w:w="900" w:type="dxa"/>
            <w:tcBorders>
              <w:top w:val="nil"/>
              <w:left w:val="nil"/>
              <w:bottom w:val="single" w:sz="4" w:space="0" w:color="auto"/>
              <w:right w:val="single" w:sz="4" w:space="0" w:color="auto"/>
            </w:tcBorders>
            <w:shd w:val="clear" w:color="000000" w:fill="FFFFFF"/>
            <w:vAlign w:val="center"/>
            <w:hideMark/>
          </w:tcPr>
          <w:p w14:paraId="10871ECE"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2AB56F2C" w14:textId="77777777" w:rsidR="004F581A" w:rsidRPr="00452090" w:rsidRDefault="004F581A" w:rsidP="004F581A">
            <w:pPr>
              <w:widowControl/>
              <w:autoSpaceDE/>
              <w:autoSpaceDN/>
              <w:jc w:val="center"/>
              <w:rPr>
                <w:color w:val="000000"/>
                <w:sz w:val="24"/>
                <w:szCs w:val="24"/>
                <w:lang w:bidi="ar-SA"/>
              </w:rPr>
            </w:pPr>
            <w:r w:rsidRPr="00452090">
              <w:rPr>
                <w:color w:val="000000"/>
                <w:sz w:val="24"/>
                <w:szCs w:val="24"/>
                <w:lang w:bidi="ar-SA"/>
              </w:rPr>
              <w:t>Service Provider ID</w:t>
            </w:r>
          </w:p>
        </w:tc>
      </w:tr>
      <w:tr w:rsidR="00DC653C" w:rsidRPr="00452090" w14:paraId="4F396B67" w14:textId="77777777" w:rsidTr="00DC653C">
        <w:trPr>
          <w:trHeight w:val="315"/>
        </w:trPr>
        <w:tc>
          <w:tcPr>
            <w:tcW w:w="170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449D07" w14:textId="77777777" w:rsidR="00DC653C" w:rsidRPr="00452090" w:rsidRDefault="00DC653C" w:rsidP="004F581A">
            <w:pPr>
              <w:widowControl/>
              <w:autoSpaceDE/>
              <w:autoSpaceDN/>
              <w:jc w:val="center"/>
              <w:rPr>
                <w:color w:val="000000"/>
                <w:sz w:val="24"/>
                <w:szCs w:val="24"/>
                <w:lang w:bidi="ar-SA"/>
              </w:rPr>
            </w:pPr>
            <w:r>
              <w:rPr>
                <w:color w:val="000000"/>
                <w:sz w:val="24"/>
                <w:szCs w:val="24"/>
                <w:lang w:bidi="ar-SA"/>
              </w:rPr>
              <w:t>status</w:t>
            </w:r>
          </w:p>
        </w:tc>
        <w:tc>
          <w:tcPr>
            <w:tcW w:w="1539" w:type="dxa"/>
            <w:tcBorders>
              <w:top w:val="single" w:sz="4" w:space="0" w:color="auto"/>
              <w:left w:val="nil"/>
              <w:bottom w:val="single" w:sz="4" w:space="0" w:color="auto"/>
              <w:right w:val="single" w:sz="4" w:space="0" w:color="auto"/>
            </w:tcBorders>
            <w:shd w:val="clear" w:color="000000" w:fill="FFFFFF"/>
            <w:vAlign w:val="center"/>
            <w:hideMark/>
          </w:tcPr>
          <w:p w14:paraId="4948DC6D" w14:textId="77777777" w:rsidR="00DC653C" w:rsidRPr="00452090" w:rsidRDefault="00DC653C" w:rsidP="004F581A">
            <w:pPr>
              <w:widowControl/>
              <w:autoSpaceDE/>
              <w:autoSpaceDN/>
              <w:jc w:val="center"/>
              <w:rPr>
                <w:color w:val="000000"/>
                <w:sz w:val="24"/>
                <w:szCs w:val="24"/>
                <w:lang w:bidi="ar-SA"/>
              </w:rPr>
            </w:pPr>
            <w:r>
              <w:rPr>
                <w:color w:val="000000"/>
                <w:sz w:val="24"/>
                <w:szCs w:val="24"/>
                <w:lang w:bidi="ar-SA"/>
              </w:rPr>
              <w:t>Varchar(15)</w:t>
            </w:r>
          </w:p>
        </w:tc>
        <w:tc>
          <w:tcPr>
            <w:tcW w:w="630" w:type="dxa"/>
            <w:tcBorders>
              <w:top w:val="single" w:sz="4" w:space="0" w:color="auto"/>
              <w:left w:val="nil"/>
              <w:bottom w:val="single" w:sz="4" w:space="0" w:color="auto"/>
              <w:right w:val="single" w:sz="4" w:space="0" w:color="auto"/>
            </w:tcBorders>
            <w:shd w:val="clear" w:color="000000" w:fill="FFFFFF"/>
            <w:vAlign w:val="center"/>
            <w:hideMark/>
          </w:tcPr>
          <w:p w14:paraId="0B3D14FF" w14:textId="77777777" w:rsidR="00DC653C" w:rsidRPr="00452090" w:rsidRDefault="00DC653C" w:rsidP="004F581A">
            <w:pPr>
              <w:widowControl/>
              <w:autoSpaceDE/>
              <w:autoSpaceDN/>
              <w:jc w:val="center"/>
              <w:rPr>
                <w:color w:val="000000"/>
                <w:sz w:val="24"/>
                <w:szCs w:val="24"/>
                <w:lang w:bidi="ar-SA"/>
              </w:rPr>
            </w:pPr>
            <w:r>
              <w:rPr>
                <w:color w:val="000000"/>
                <w:sz w:val="24"/>
                <w:szCs w:val="24"/>
                <w:lang w:bidi="ar-SA"/>
              </w:rPr>
              <w:t>No</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415B347B" w14:textId="77777777" w:rsidR="00DC653C" w:rsidRPr="00452090" w:rsidRDefault="00DC653C" w:rsidP="004F581A">
            <w:pPr>
              <w:widowControl/>
              <w:autoSpaceDE/>
              <w:autoSpaceDN/>
              <w:jc w:val="center"/>
              <w:rPr>
                <w:color w:val="000000"/>
                <w:sz w:val="24"/>
                <w:szCs w:val="24"/>
                <w:lang w:bidi="ar-SA"/>
              </w:rPr>
            </w:pP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62F93536" w14:textId="77777777" w:rsidR="00DC653C" w:rsidRPr="00452090" w:rsidRDefault="00DC653C" w:rsidP="004F581A">
            <w:pPr>
              <w:widowControl/>
              <w:autoSpaceDE/>
              <w:autoSpaceDN/>
              <w:jc w:val="center"/>
              <w:rPr>
                <w:color w:val="000000"/>
                <w:sz w:val="24"/>
                <w:szCs w:val="24"/>
                <w:lang w:bidi="ar-SA"/>
              </w:rPr>
            </w:pPr>
            <w:r>
              <w:rPr>
                <w:color w:val="000000"/>
                <w:sz w:val="24"/>
                <w:szCs w:val="24"/>
                <w:lang w:bidi="ar-SA"/>
              </w:rPr>
              <w:t>Not Null</w:t>
            </w:r>
          </w:p>
        </w:tc>
        <w:tc>
          <w:tcPr>
            <w:tcW w:w="2790" w:type="dxa"/>
            <w:tcBorders>
              <w:top w:val="single" w:sz="4" w:space="0" w:color="auto"/>
              <w:left w:val="nil"/>
              <w:bottom w:val="single" w:sz="4" w:space="0" w:color="auto"/>
              <w:right w:val="single" w:sz="4" w:space="0" w:color="auto"/>
            </w:tcBorders>
            <w:shd w:val="clear" w:color="000000" w:fill="FFFFFF"/>
            <w:vAlign w:val="center"/>
            <w:hideMark/>
          </w:tcPr>
          <w:p w14:paraId="0D7B535A" w14:textId="77777777" w:rsidR="00DC653C" w:rsidRPr="00452090" w:rsidRDefault="00DC653C" w:rsidP="004F581A">
            <w:pPr>
              <w:widowControl/>
              <w:autoSpaceDE/>
              <w:autoSpaceDN/>
              <w:jc w:val="center"/>
              <w:rPr>
                <w:color w:val="000000"/>
                <w:sz w:val="24"/>
                <w:szCs w:val="24"/>
                <w:lang w:bidi="ar-SA"/>
              </w:rPr>
            </w:pPr>
            <w:r>
              <w:rPr>
                <w:color w:val="000000"/>
                <w:sz w:val="24"/>
                <w:szCs w:val="24"/>
                <w:lang w:bidi="ar-SA"/>
              </w:rPr>
              <w:t>Status</w:t>
            </w:r>
          </w:p>
        </w:tc>
      </w:tr>
    </w:tbl>
    <w:p w14:paraId="68DA21BC" w14:textId="77777777" w:rsidR="00474393" w:rsidRPr="00452090" w:rsidRDefault="00474393" w:rsidP="00474393">
      <w:pPr>
        <w:rPr>
          <w:sz w:val="36"/>
        </w:rPr>
      </w:pPr>
    </w:p>
    <w:p w14:paraId="134D28E7" w14:textId="77777777" w:rsidR="009A3893" w:rsidRPr="00452090" w:rsidRDefault="009A3893" w:rsidP="00474393">
      <w:pPr>
        <w:keepNext/>
        <w:rPr>
          <w:rFonts w:eastAsia="Calibri"/>
          <w:b/>
          <w:sz w:val="26"/>
        </w:rPr>
      </w:pPr>
    </w:p>
    <w:p w14:paraId="1226E636" w14:textId="77777777" w:rsidR="00474393" w:rsidRPr="00452090" w:rsidRDefault="00697179" w:rsidP="00474393">
      <w:pPr>
        <w:keepNext/>
        <w:rPr>
          <w:rFonts w:eastAsia="Calibri"/>
          <w:b/>
          <w:sz w:val="26"/>
        </w:rPr>
      </w:pPr>
      <w:r w:rsidRPr="00452090">
        <w:rPr>
          <w:rFonts w:eastAsia="Calibri"/>
          <w:b/>
          <w:sz w:val="26"/>
        </w:rPr>
        <w:t>8]</w:t>
      </w:r>
      <w:r w:rsidRPr="00452090">
        <w:rPr>
          <w:rFonts w:eastAsia="Calibri"/>
          <w:b/>
          <w:sz w:val="26"/>
        </w:rPr>
        <w:tab/>
        <w:t>Order</w:t>
      </w:r>
      <w:r w:rsidR="00474393" w:rsidRPr="00452090">
        <w:rPr>
          <w:rFonts w:eastAsia="Calibri"/>
          <w:b/>
          <w:sz w:val="26"/>
        </w:rPr>
        <w:t xml:space="preserve"> table</w:t>
      </w:r>
    </w:p>
    <w:p w14:paraId="795A533F" w14:textId="77777777" w:rsidR="009579D6" w:rsidRPr="00452090" w:rsidRDefault="009579D6" w:rsidP="00474393">
      <w:pPr>
        <w:keepNext/>
        <w:rPr>
          <w:rFonts w:eastAsia="Calibri"/>
          <w:b/>
          <w:sz w:val="26"/>
        </w:rPr>
      </w:pPr>
    </w:p>
    <w:tbl>
      <w:tblPr>
        <w:tblW w:w="8550" w:type="dxa"/>
        <w:tblInd w:w="108" w:type="dxa"/>
        <w:tblLayout w:type="fixed"/>
        <w:tblLook w:val="04A0" w:firstRow="1" w:lastRow="0" w:firstColumn="1" w:lastColumn="0" w:noHBand="0" w:noVBand="1"/>
      </w:tblPr>
      <w:tblGrid>
        <w:gridCol w:w="1843"/>
        <w:gridCol w:w="1418"/>
        <w:gridCol w:w="708"/>
        <w:gridCol w:w="1134"/>
        <w:gridCol w:w="1276"/>
        <w:gridCol w:w="2171"/>
      </w:tblGrid>
      <w:tr w:rsidR="00697179" w:rsidRPr="00452090" w14:paraId="35113460" w14:textId="77777777" w:rsidTr="00CE2F5D">
        <w:trPr>
          <w:trHeight w:val="315"/>
        </w:trPr>
        <w:tc>
          <w:tcPr>
            <w:tcW w:w="184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38897B"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Field</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14:paraId="28FEF53F"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Type</w:t>
            </w:r>
          </w:p>
        </w:tc>
        <w:tc>
          <w:tcPr>
            <w:tcW w:w="708" w:type="dxa"/>
            <w:tcBorders>
              <w:top w:val="single" w:sz="4" w:space="0" w:color="auto"/>
              <w:left w:val="nil"/>
              <w:bottom w:val="single" w:sz="4" w:space="0" w:color="auto"/>
              <w:right w:val="single" w:sz="4" w:space="0" w:color="auto"/>
            </w:tcBorders>
            <w:shd w:val="clear" w:color="000000" w:fill="FFFFFF"/>
            <w:vAlign w:val="center"/>
            <w:hideMark/>
          </w:tcPr>
          <w:p w14:paraId="58134941"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Null</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76EE1482"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Key</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14:paraId="2695AD86"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Default</w:t>
            </w:r>
          </w:p>
        </w:tc>
        <w:tc>
          <w:tcPr>
            <w:tcW w:w="2171" w:type="dxa"/>
            <w:tcBorders>
              <w:top w:val="single" w:sz="4" w:space="0" w:color="auto"/>
              <w:left w:val="nil"/>
              <w:bottom w:val="single" w:sz="4" w:space="0" w:color="auto"/>
              <w:right w:val="single" w:sz="4" w:space="0" w:color="auto"/>
            </w:tcBorders>
            <w:shd w:val="clear" w:color="000000" w:fill="FFFFFF"/>
            <w:vAlign w:val="center"/>
            <w:hideMark/>
          </w:tcPr>
          <w:p w14:paraId="572EAF8A" w14:textId="77777777" w:rsidR="00697179" w:rsidRPr="00452090" w:rsidRDefault="00697179" w:rsidP="00697179">
            <w:pPr>
              <w:widowControl/>
              <w:autoSpaceDE/>
              <w:autoSpaceDN/>
              <w:jc w:val="center"/>
              <w:rPr>
                <w:b/>
                <w:bCs/>
                <w:color w:val="000000"/>
                <w:sz w:val="24"/>
                <w:szCs w:val="24"/>
                <w:lang w:bidi="ar-SA"/>
              </w:rPr>
            </w:pPr>
            <w:r w:rsidRPr="00452090">
              <w:rPr>
                <w:b/>
                <w:bCs/>
                <w:color w:val="000000"/>
                <w:sz w:val="24"/>
                <w:szCs w:val="24"/>
                <w:lang w:bidi="ar-SA"/>
              </w:rPr>
              <w:t>Description</w:t>
            </w:r>
          </w:p>
        </w:tc>
      </w:tr>
      <w:tr w:rsidR="00697179" w:rsidRPr="00452090" w14:paraId="425EB023" w14:textId="77777777" w:rsidTr="00CE2F5D">
        <w:trPr>
          <w:trHeight w:val="345"/>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70130849" w14:textId="77777777" w:rsidR="00697179" w:rsidRPr="00452090" w:rsidRDefault="002873D5" w:rsidP="00697179">
            <w:pPr>
              <w:widowControl/>
              <w:autoSpaceDE/>
              <w:autoSpaceDN/>
              <w:jc w:val="center"/>
              <w:rPr>
                <w:color w:val="000000"/>
                <w:sz w:val="24"/>
                <w:szCs w:val="24"/>
                <w:lang w:bidi="ar-SA"/>
              </w:rPr>
            </w:pPr>
            <w:r w:rsidRPr="00452090">
              <w:rPr>
                <w:color w:val="000000"/>
                <w:sz w:val="24"/>
                <w:szCs w:val="24"/>
                <w:lang w:bidi="ar-SA"/>
              </w:rPr>
              <w:t>o</w:t>
            </w:r>
            <w:r w:rsidR="00697179" w:rsidRPr="00452090">
              <w:rPr>
                <w:color w:val="000000"/>
                <w:sz w:val="24"/>
                <w:szCs w:val="24"/>
                <w:lang w:bidi="ar-SA"/>
              </w:rPr>
              <w:t>id</w:t>
            </w:r>
          </w:p>
        </w:tc>
        <w:tc>
          <w:tcPr>
            <w:tcW w:w="1418" w:type="dxa"/>
            <w:tcBorders>
              <w:top w:val="nil"/>
              <w:left w:val="nil"/>
              <w:bottom w:val="single" w:sz="4" w:space="0" w:color="auto"/>
              <w:right w:val="single" w:sz="4" w:space="0" w:color="auto"/>
            </w:tcBorders>
            <w:shd w:val="clear" w:color="000000" w:fill="FFFFFF"/>
            <w:vAlign w:val="center"/>
            <w:hideMark/>
          </w:tcPr>
          <w:p w14:paraId="2531C851"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Integer</w:t>
            </w:r>
          </w:p>
        </w:tc>
        <w:tc>
          <w:tcPr>
            <w:tcW w:w="708" w:type="dxa"/>
            <w:tcBorders>
              <w:top w:val="nil"/>
              <w:left w:val="nil"/>
              <w:bottom w:val="single" w:sz="4" w:space="0" w:color="auto"/>
              <w:right w:val="single" w:sz="4" w:space="0" w:color="auto"/>
            </w:tcBorders>
            <w:shd w:val="clear" w:color="000000" w:fill="FFFFFF"/>
            <w:vAlign w:val="center"/>
            <w:hideMark/>
          </w:tcPr>
          <w:p w14:paraId="01DE7F35"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w:t>
            </w:r>
          </w:p>
        </w:tc>
        <w:tc>
          <w:tcPr>
            <w:tcW w:w="1134" w:type="dxa"/>
            <w:tcBorders>
              <w:top w:val="nil"/>
              <w:left w:val="nil"/>
              <w:bottom w:val="single" w:sz="4" w:space="0" w:color="auto"/>
              <w:right w:val="single" w:sz="4" w:space="0" w:color="auto"/>
            </w:tcBorders>
            <w:shd w:val="clear" w:color="000000" w:fill="FFFFFF"/>
            <w:vAlign w:val="center"/>
            <w:hideMark/>
          </w:tcPr>
          <w:p w14:paraId="4FC2B512"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Primary key</w:t>
            </w:r>
          </w:p>
        </w:tc>
        <w:tc>
          <w:tcPr>
            <w:tcW w:w="1276" w:type="dxa"/>
            <w:tcBorders>
              <w:top w:val="nil"/>
              <w:left w:val="nil"/>
              <w:bottom w:val="single" w:sz="4" w:space="0" w:color="auto"/>
              <w:right w:val="single" w:sz="4" w:space="0" w:color="auto"/>
            </w:tcBorders>
            <w:shd w:val="clear" w:color="000000" w:fill="FFFFFF"/>
            <w:vAlign w:val="center"/>
            <w:hideMark/>
          </w:tcPr>
          <w:p w14:paraId="7BA962CE"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Auto, Not Null</w:t>
            </w:r>
          </w:p>
        </w:tc>
        <w:tc>
          <w:tcPr>
            <w:tcW w:w="2171" w:type="dxa"/>
            <w:tcBorders>
              <w:top w:val="nil"/>
              <w:left w:val="nil"/>
              <w:bottom w:val="single" w:sz="4" w:space="0" w:color="auto"/>
              <w:right w:val="single" w:sz="4" w:space="0" w:color="auto"/>
            </w:tcBorders>
            <w:shd w:val="clear" w:color="000000" w:fill="FFFFFF"/>
            <w:vAlign w:val="center"/>
            <w:hideMark/>
          </w:tcPr>
          <w:p w14:paraId="2C4085ED"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Order ID</w:t>
            </w:r>
          </w:p>
        </w:tc>
      </w:tr>
      <w:tr w:rsidR="00697179" w:rsidRPr="00452090" w14:paraId="1CAB65DE" w14:textId="77777777" w:rsidTr="00CE2F5D">
        <w:trPr>
          <w:trHeight w:val="315"/>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4597FCCA" w14:textId="77777777" w:rsidR="00697179" w:rsidRPr="00452090" w:rsidRDefault="002873D5" w:rsidP="00697179">
            <w:pPr>
              <w:widowControl/>
              <w:autoSpaceDE/>
              <w:autoSpaceDN/>
              <w:jc w:val="center"/>
              <w:rPr>
                <w:color w:val="000000"/>
                <w:sz w:val="24"/>
                <w:szCs w:val="24"/>
                <w:lang w:bidi="ar-SA"/>
              </w:rPr>
            </w:pPr>
            <w:r w:rsidRPr="00452090">
              <w:rPr>
                <w:color w:val="000000"/>
                <w:sz w:val="24"/>
                <w:szCs w:val="24"/>
                <w:lang w:bidi="ar-SA"/>
              </w:rPr>
              <w:t>p</w:t>
            </w:r>
            <w:r w:rsidR="00697179" w:rsidRPr="00452090">
              <w:rPr>
                <w:color w:val="000000"/>
                <w:sz w:val="24"/>
                <w:szCs w:val="24"/>
                <w:lang w:bidi="ar-SA"/>
              </w:rPr>
              <w:t>id</w:t>
            </w:r>
          </w:p>
        </w:tc>
        <w:tc>
          <w:tcPr>
            <w:tcW w:w="1418" w:type="dxa"/>
            <w:tcBorders>
              <w:top w:val="nil"/>
              <w:left w:val="nil"/>
              <w:bottom w:val="single" w:sz="4" w:space="0" w:color="auto"/>
              <w:right w:val="single" w:sz="4" w:space="0" w:color="auto"/>
            </w:tcBorders>
            <w:shd w:val="clear" w:color="000000" w:fill="FFFFFF"/>
            <w:vAlign w:val="center"/>
            <w:hideMark/>
          </w:tcPr>
          <w:p w14:paraId="72C9B58F"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Integer</w:t>
            </w:r>
          </w:p>
        </w:tc>
        <w:tc>
          <w:tcPr>
            <w:tcW w:w="708" w:type="dxa"/>
            <w:tcBorders>
              <w:top w:val="nil"/>
              <w:left w:val="nil"/>
              <w:bottom w:val="single" w:sz="4" w:space="0" w:color="auto"/>
              <w:right w:val="single" w:sz="4" w:space="0" w:color="auto"/>
            </w:tcBorders>
            <w:shd w:val="clear" w:color="000000" w:fill="FFFFFF"/>
            <w:vAlign w:val="center"/>
            <w:hideMark/>
          </w:tcPr>
          <w:p w14:paraId="3F472988"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w:t>
            </w:r>
          </w:p>
        </w:tc>
        <w:tc>
          <w:tcPr>
            <w:tcW w:w="1134" w:type="dxa"/>
            <w:tcBorders>
              <w:top w:val="nil"/>
              <w:left w:val="nil"/>
              <w:bottom w:val="single" w:sz="4" w:space="0" w:color="auto"/>
              <w:right w:val="single" w:sz="4" w:space="0" w:color="auto"/>
            </w:tcBorders>
            <w:shd w:val="clear" w:color="000000" w:fill="FFFFFF"/>
            <w:vAlign w:val="center"/>
            <w:hideMark/>
          </w:tcPr>
          <w:p w14:paraId="2811268B"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Foreign key</w:t>
            </w:r>
          </w:p>
        </w:tc>
        <w:tc>
          <w:tcPr>
            <w:tcW w:w="1276" w:type="dxa"/>
            <w:tcBorders>
              <w:top w:val="nil"/>
              <w:left w:val="nil"/>
              <w:bottom w:val="single" w:sz="4" w:space="0" w:color="auto"/>
              <w:right w:val="single" w:sz="4" w:space="0" w:color="auto"/>
            </w:tcBorders>
            <w:shd w:val="clear" w:color="000000" w:fill="FFFFFF"/>
            <w:vAlign w:val="center"/>
            <w:hideMark/>
          </w:tcPr>
          <w:p w14:paraId="350057B2"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Not Null</w:t>
            </w:r>
          </w:p>
        </w:tc>
        <w:tc>
          <w:tcPr>
            <w:tcW w:w="2171" w:type="dxa"/>
            <w:tcBorders>
              <w:top w:val="nil"/>
              <w:left w:val="nil"/>
              <w:bottom w:val="single" w:sz="4" w:space="0" w:color="auto"/>
              <w:right w:val="single" w:sz="4" w:space="0" w:color="auto"/>
            </w:tcBorders>
            <w:shd w:val="clear" w:color="000000" w:fill="FFFFFF"/>
            <w:vAlign w:val="center"/>
            <w:hideMark/>
          </w:tcPr>
          <w:p w14:paraId="69312027"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Product ID</w:t>
            </w:r>
          </w:p>
        </w:tc>
      </w:tr>
      <w:tr w:rsidR="00697179" w:rsidRPr="00452090" w14:paraId="25C834EF" w14:textId="77777777" w:rsidTr="0033442A">
        <w:trPr>
          <w:trHeight w:val="417"/>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766FA620" w14:textId="77777777" w:rsidR="00697179" w:rsidRPr="00452090" w:rsidRDefault="002873D5" w:rsidP="00697179">
            <w:pPr>
              <w:widowControl/>
              <w:autoSpaceDE/>
              <w:autoSpaceDN/>
              <w:jc w:val="center"/>
              <w:rPr>
                <w:color w:val="000000"/>
                <w:sz w:val="24"/>
                <w:szCs w:val="24"/>
                <w:lang w:bidi="ar-SA"/>
              </w:rPr>
            </w:pPr>
            <w:r w:rsidRPr="00452090">
              <w:rPr>
                <w:color w:val="000000"/>
                <w:sz w:val="24"/>
                <w:szCs w:val="24"/>
                <w:lang w:bidi="ar-SA"/>
              </w:rPr>
              <w:t>payment_m</w:t>
            </w:r>
            <w:r w:rsidR="00697179" w:rsidRPr="00452090">
              <w:rPr>
                <w:color w:val="000000"/>
                <w:sz w:val="24"/>
                <w:szCs w:val="24"/>
                <w:lang w:bidi="ar-SA"/>
              </w:rPr>
              <w:t>ode</w:t>
            </w:r>
          </w:p>
        </w:tc>
        <w:tc>
          <w:tcPr>
            <w:tcW w:w="1418" w:type="dxa"/>
            <w:tcBorders>
              <w:top w:val="nil"/>
              <w:left w:val="nil"/>
              <w:bottom w:val="single" w:sz="4" w:space="0" w:color="auto"/>
              <w:right w:val="single" w:sz="4" w:space="0" w:color="auto"/>
            </w:tcBorders>
            <w:shd w:val="clear" w:color="000000" w:fill="FFFFFF"/>
            <w:vAlign w:val="center"/>
            <w:hideMark/>
          </w:tcPr>
          <w:p w14:paraId="34450779"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Varchar(45)</w:t>
            </w:r>
          </w:p>
        </w:tc>
        <w:tc>
          <w:tcPr>
            <w:tcW w:w="708" w:type="dxa"/>
            <w:tcBorders>
              <w:top w:val="nil"/>
              <w:left w:val="nil"/>
              <w:bottom w:val="single" w:sz="4" w:space="0" w:color="auto"/>
              <w:right w:val="single" w:sz="4" w:space="0" w:color="auto"/>
            </w:tcBorders>
            <w:shd w:val="clear" w:color="000000" w:fill="FFFFFF"/>
            <w:vAlign w:val="center"/>
            <w:hideMark/>
          </w:tcPr>
          <w:p w14:paraId="573C6B85"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w:t>
            </w:r>
          </w:p>
        </w:tc>
        <w:tc>
          <w:tcPr>
            <w:tcW w:w="1134" w:type="dxa"/>
            <w:tcBorders>
              <w:top w:val="nil"/>
              <w:left w:val="nil"/>
              <w:bottom w:val="single" w:sz="4" w:space="0" w:color="auto"/>
              <w:right w:val="single" w:sz="4" w:space="0" w:color="auto"/>
            </w:tcBorders>
            <w:shd w:val="clear" w:color="000000" w:fill="FFFFFF"/>
            <w:vAlign w:val="center"/>
            <w:hideMark/>
          </w:tcPr>
          <w:p w14:paraId="43F5C0DB"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 </w:t>
            </w:r>
          </w:p>
        </w:tc>
        <w:tc>
          <w:tcPr>
            <w:tcW w:w="1276" w:type="dxa"/>
            <w:tcBorders>
              <w:top w:val="nil"/>
              <w:left w:val="nil"/>
              <w:bottom w:val="single" w:sz="4" w:space="0" w:color="auto"/>
              <w:right w:val="single" w:sz="4" w:space="0" w:color="auto"/>
            </w:tcBorders>
            <w:shd w:val="clear" w:color="000000" w:fill="FFFFFF"/>
            <w:vAlign w:val="center"/>
            <w:hideMark/>
          </w:tcPr>
          <w:p w14:paraId="45F46ED8"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Not Null</w:t>
            </w:r>
          </w:p>
        </w:tc>
        <w:tc>
          <w:tcPr>
            <w:tcW w:w="2171" w:type="dxa"/>
            <w:tcBorders>
              <w:top w:val="nil"/>
              <w:left w:val="nil"/>
              <w:bottom w:val="single" w:sz="4" w:space="0" w:color="auto"/>
              <w:right w:val="single" w:sz="4" w:space="0" w:color="auto"/>
            </w:tcBorders>
            <w:shd w:val="clear" w:color="000000" w:fill="FFFFFF"/>
            <w:vAlign w:val="center"/>
            <w:hideMark/>
          </w:tcPr>
          <w:p w14:paraId="4D4D33C7" w14:textId="77777777" w:rsidR="00697179" w:rsidRPr="00452090" w:rsidRDefault="003A03A1" w:rsidP="00697179">
            <w:pPr>
              <w:widowControl/>
              <w:autoSpaceDE/>
              <w:autoSpaceDN/>
              <w:jc w:val="center"/>
              <w:rPr>
                <w:color w:val="000000"/>
                <w:sz w:val="24"/>
                <w:szCs w:val="24"/>
                <w:lang w:bidi="ar-SA"/>
              </w:rPr>
            </w:pPr>
            <w:r w:rsidRPr="00452090">
              <w:rPr>
                <w:color w:val="000000"/>
                <w:sz w:val="24"/>
                <w:szCs w:val="24"/>
                <w:lang w:bidi="ar-SA"/>
              </w:rPr>
              <w:t>Cash/UPI</w:t>
            </w:r>
            <w:r w:rsidR="00697179" w:rsidRPr="00452090">
              <w:rPr>
                <w:color w:val="000000"/>
                <w:sz w:val="24"/>
                <w:szCs w:val="24"/>
                <w:lang w:bidi="ar-SA"/>
              </w:rPr>
              <w:t>/Card</w:t>
            </w:r>
          </w:p>
        </w:tc>
      </w:tr>
      <w:tr w:rsidR="00697179" w:rsidRPr="00452090" w14:paraId="479C1359" w14:textId="77777777" w:rsidTr="00CE2F5D">
        <w:trPr>
          <w:trHeight w:val="315"/>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0CA36DEC" w14:textId="77777777" w:rsidR="00697179" w:rsidRPr="00452090" w:rsidRDefault="008B2221" w:rsidP="00697179">
            <w:pPr>
              <w:widowControl/>
              <w:autoSpaceDE/>
              <w:autoSpaceDN/>
              <w:jc w:val="center"/>
              <w:rPr>
                <w:color w:val="000000"/>
                <w:sz w:val="24"/>
                <w:szCs w:val="24"/>
                <w:lang w:bidi="ar-SA"/>
              </w:rPr>
            </w:pPr>
            <w:r w:rsidRPr="00452090">
              <w:rPr>
                <w:color w:val="000000"/>
                <w:sz w:val="24"/>
                <w:szCs w:val="24"/>
                <w:lang w:bidi="ar-SA"/>
              </w:rPr>
              <w:t>s</w:t>
            </w:r>
            <w:r w:rsidR="00697179" w:rsidRPr="00452090">
              <w:rPr>
                <w:color w:val="000000"/>
                <w:sz w:val="24"/>
                <w:szCs w:val="24"/>
                <w:lang w:bidi="ar-SA"/>
              </w:rPr>
              <w:t>tatus</w:t>
            </w:r>
          </w:p>
        </w:tc>
        <w:tc>
          <w:tcPr>
            <w:tcW w:w="1418" w:type="dxa"/>
            <w:tcBorders>
              <w:top w:val="nil"/>
              <w:left w:val="nil"/>
              <w:bottom w:val="single" w:sz="4" w:space="0" w:color="auto"/>
              <w:right w:val="single" w:sz="4" w:space="0" w:color="auto"/>
            </w:tcBorders>
            <w:shd w:val="clear" w:color="000000" w:fill="FFFFFF"/>
            <w:vAlign w:val="center"/>
            <w:hideMark/>
          </w:tcPr>
          <w:p w14:paraId="74BCB9F1"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Varchar(45)</w:t>
            </w:r>
          </w:p>
        </w:tc>
        <w:tc>
          <w:tcPr>
            <w:tcW w:w="708" w:type="dxa"/>
            <w:tcBorders>
              <w:top w:val="nil"/>
              <w:left w:val="nil"/>
              <w:bottom w:val="single" w:sz="4" w:space="0" w:color="auto"/>
              <w:right w:val="single" w:sz="4" w:space="0" w:color="auto"/>
            </w:tcBorders>
            <w:shd w:val="clear" w:color="000000" w:fill="FFFFFF"/>
            <w:vAlign w:val="center"/>
            <w:hideMark/>
          </w:tcPr>
          <w:p w14:paraId="07365022"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 </w:t>
            </w:r>
          </w:p>
        </w:tc>
        <w:tc>
          <w:tcPr>
            <w:tcW w:w="1134" w:type="dxa"/>
            <w:tcBorders>
              <w:top w:val="nil"/>
              <w:left w:val="nil"/>
              <w:bottom w:val="single" w:sz="4" w:space="0" w:color="auto"/>
              <w:right w:val="single" w:sz="4" w:space="0" w:color="auto"/>
            </w:tcBorders>
            <w:shd w:val="clear" w:color="000000" w:fill="FFFFFF"/>
            <w:vAlign w:val="center"/>
            <w:hideMark/>
          </w:tcPr>
          <w:p w14:paraId="49ACEC50"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 </w:t>
            </w:r>
          </w:p>
        </w:tc>
        <w:tc>
          <w:tcPr>
            <w:tcW w:w="1276" w:type="dxa"/>
            <w:tcBorders>
              <w:top w:val="nil"/>
              <w:left w:val="nil"/>
              <w:bottom w:val="single" w:sz="4" w:space="0" w:color="auto"/>
              <w:right w:val="single" w:sz="4" w:space="0" w:color="auto"/>
            </w:tcBorders>
            <w:shd w:val="clear" w:color="000000" w:fill="FFFFFF"/>
            <w:vAlign w:val="center"/>
            <w:hideMark/>
          </w:tcPr>
          <w:p w14:paraId="09F2893D"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Not Null</w:t>
            </w:r>
          </w:p>
        </w:tc>
        <w:tc>
          <w:tcPr>
            <w:tcW w:w="2171" w:type="dxa"/>
            <w:tcBorders>
              <w:top w:val="nil"/>
              <w:left w:val="nil"/>
              <w:bottom w:val="single" w:sz="4" w:space="0" w:color="auto"/>
              <w:right w:val="single" w:sz="4" w:space="0" w:color="auto"/>
            </w:tcBorders>
            <w:shd w:val="clear" w:color="000000" w:fill="FFFFFF"/>
            <w:vAlign w:val="center"/>
            <w:hideMark/>
          </w:tcPr>
          <w:p w14:paraId="3887AA46"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Success/Failed</w:t>
            </w:r>
          </w:p>
        </w:tc>
      </w:tr>
      <w:tr w:rsidR="00697179" w:rsidRPr="00452090" w14:paraId="6E807E57" w14:textId="77777777" w:rsidTr="00CE2F5D">
        <w:trPr>
          <w:trHeight w:val="315"/>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499F27F4" w14:textId="77777777" w:rsidR="00697179" w:rsidRPr="00452090" w:rsidRDefault="008B2221" w:rsidP="00697179">
            <w:pPr>
              <w:widowControl/>
              <w:autoSpaceDE/>
              <w:autoSpaceDN/>
              <w:jc w:val="center"/>
              <w:rPr>
                <w:color w:val="000000"/>
                <w:sz w:val="24"/>
                <w:szCs w:val="24"/>
                <w:lang w:bidi="ar-SA"/>
              </w:rPr>
            </w:pPr>
            <w:r w:rsidRPr="00452090">
              <w:rPr>
                <w:color w:val="000000"/>
                <w:sz w:val="24"/>
                <w:szCs w:val="24"/>
                <w:lang w:bidi="ar-SA"/>
              </w:rPr>
              <w:t>u</w:t>
            </w:r>
            <w:r w:rsidR="00697179" w:rsidRPr="00452090">
              <w:rPr>
                <w:color w:val="000000"/>
                <w:sz w:val="24"/>
                <w:szCs w:val="24"/>
                <w:lang w:bidi="ar-SA"/>
              </w:rPr>
              <w:t>ser_id</w:t>
            </w:r>
          </w:p>
        </w:tc>
        <w:tc>
          <w:tcPr>
            <w:tcW w:w="1418" w:type="dxa"/>
            <w:tcBorders>
              <w:top w:val="nil"/>
              <w:left w:val="nil"/>
              <w:bottom w:val="single" w:sz="4" w:space="0" w:color="auto"/>
              <w:right w:val="single" w:sz="4" w:space="0" w:color="auto"/>
            </w:tcBorders>
            <w:shd w:val="clear" w:color="000000" w:fill="FFFFFF"/>
            <w:vAlign w:val="center"/>
            <w:hideMark/>
          </w:tcPr>
          <w:p w14:paraId="79CCA7AF"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Integer</w:t>
            </w:r>
          </w:p>
        </w:tc>
        <w:tc>
          <w:tcPr>
            <w:tcW w:w="708" w:type="dxa"/>
            <w:tcBorders>
              <w:top w:val="nil"/>
              <w:left w:val="nil"/>
              <w:bottom w:val="single" w:sz="4" w:space="0" w:color="auto"/>
              <w:right w:val="single" w:sz="4" w:space="0" w:color="auto"/>
            </w:tcBorders>
            <w:shd w:val="clear" w:color="000000" w:fill="FFFFFF"/>
            <w:vAlign w:val="center"/>
            <w:hideMark/>
          </w:tcPr>
          <w:p w14:paraId="3B49E1EE"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w:t>
            </w:r>
          </w:p>
        </w:tc>
        <w:tc>
          <w:tcPr>
            <w:tcW w:w="1134" w:type="dxa"/>
            <w:tcBorders>
              <w:top w:val="nil"/>
              <w:left w:val="nil"/>
              <w:bottom w:val="single" w:sz="4" w:space="0" w:color="auto"/>
              <w:right w:val="single" w:sz="4" w:space="0" w:color="auto"/>
            </w:tcBorders>
            <w:shd w:val="clear" w:color="000000" w:fill="FFFFFF"/>
            <w:vAlign w:val="center"/>
            <w:hideMark/>
          </w:tcPr>
          <w:p w14:paraId="1C6D3CF5"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Foreign key</w:t>
            </w:r>
          </w:p>
        </w:tc>
        <w:tc>
          <w:tcPr>
            <w:tcW w:w="1276" w:type="dxa"/>
            <w:tcBorders>
              <w:top w:val="nil"/>
              <w:left w:val="nil"/>
              <w:bottom w:val="single" w:sz="4" w:space="0" w:color="auto"/>
              <w:right w:val="single" w:sz="4" w:space="0" w:color="auto"/>
            </w:tcBorders>
            <w:shd w:val="clear" w:color="000000" w:fill="FFFFFF"/>
            <w:vAlign w:val="center"/>
            <w:hideMark/>
          </w:tcPr>
          <w:p w14:paraId="25C84026"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Not Null</w:t>
            </w:r>
          </w:p>
        </w:tc>
        <w:tc>
          <w:tcPr>
            <w:tcW w:w="2171" w:type="dxa"/>
            <w:tcBorders>
              <w:top w:val="nil"/>
              <w:left w:val="nil"/>
              <w:bottom w:val="single" w:sz="4" w:space="0" w:color="auto"/>
              <w:right w:val="single" w:sz="4" w:space="0" w:color="auto"/>
            </w:tcBorders>
            <w:shd w:val="clear" w:color="000000" w:fill="FFFFFF"/>
            <w:vAlign w:val="center"/>
            <w:hideMark/>
          </w:tcPr>
          <w:p w14:paraId="0E51ADAD"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Customer ID</w:t>
            </w:r>
          </w:p>
        </w:tc>
      </w:tr>
      <w:tr w:rsidR="00697179" w:rsidRPr="00452090" w14:paraId="71EB42F8" w14:textId="77777777" w:rsidTr="00CE2F5D">
        <w:trPr>
          <w:trHeight w:val="315"/>
        </w:trPr>
        <w:tc>
          <w:tcPr>
            <w:tcW w:w="1843" w:type="dxa"/>
            <w:tcBorders>
              <w:top w:val="nil"/>
              <w:left w:val="single" w:sz="4" w:space="0" w:color="auto"/>
              <w:bottom w:val="single" w:sz="4" w:space="0" w:color="auto"/>
              <w:right w:val="single" w:sz="4" w:space="0" w:color="auto"/>
            </w:tcBorders>
            <w:shd w:val="clear" w:color="000000" w:fill="FFFFFF"/>
            <w:vAlign w:val="center"/>
            <w:hideMark/>
          </w:tcPr>
          <w:p w14:paraId="527BCE29"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Date</w:t>
            </w:r>
          </w:p>
        </w:tc>
        <w:tc>
          <w:tcPr>
            <w:tcW w:w="1418" w:type="dxa"/>
            <w:tcBorders>
              <w:top w:val="nil"/>
              <w:left w:val="nil"/>
              <w:bottom w:val="single" w:sz="4" w:space="0" w:color="auto"/>
              <w:right w:val="single" w:sz="4" w:space="0" w:color="auto"/>
            </w:tcBorders>
            <w:shd w:val="clear" w:color="000000" w:fill="FFFFFF"/>
            <w:vAlign w:val="center"/>
            <w:hideMark/>
          </w:tcPr>
          <w:p w14:paraId="72A0CCCA"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Date</w:t>
            </w:r>
          </w:p>
        </w:tc>
        <w:tc>
          <w:tcPr>
            <w:tcW w:w="708" w:type="dxa"/>
            <w:tcBorders>
              <w:top w:val="nil"/>
              <w:left w:val="nil"/>
              <w:bottom w:val="single" w:sz="4" w:space="0" w:color="auto"/>
              <w:right w:val="single" w:sz="4" w:space="0" w:color="auto"/>
            </w:tcBorders>
            <w:shd w:val="clear" w:color="000000" w:fill="FFFFFF"/>
            <w:vAlign w:val="center"/>
            <w:hideMark/>
          </w:tcPr>
          <w:p w14:paraId="1DDD4FAE"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w:t>
            </w:r>
          </w:p>
        </w:tc>
        <w:tc>
          <w:tcPr>
            <w:tcW w:w="1134" w:type="dxa"/>
            <w:tcBorders>
              <w:top w:val="nil"/>
              <w:left w:val="nil"/>
              <w:bottom w:val="single" w:sz="4" w:space="0" w:color="auto"/>
              <w:right w:val="single" w:sz="4" w:space="0" w:color="auto"/>
            </w:tcBorders>
            <w:shd w:val="clear" w:color="000000" w:fill="FFFFFF"/>
            <w:vAlign w:val="center"/>
            <w:hideMark/>
          </w:tcPr>
          <w:p w14:paraId="4E468813"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 </w:t>
            </w:r>
          </w:p>
        </w:tc>
        <w:tc>
          <w:tcPr>
            <w:tcW w:w="1276" w:type="dxa"/>
            <w:tcBorders>
              <w:top w:val="nil"/>
              <w:left w:val="nil"/>
              <w:bottom w:val="single" w:sz="4" w:space="0" w:color="auto"/>
              <w:right w:val="single" w:sz="4" w:space="0" w:color="auto"/>
            </w:tcBorders>
            <w:shd w:val="clear" w:color="000000" w:fill="FFFFFF"/>
            <w:vAlign w:val="center"/>
            <w:hideMark/>
          </w:tcPr>
          <w:p w14:paraId="02DF0DC8"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Not Null</w:t>
            </w:r>
          </w:p>
        </w:tc>
        <w:tc>
          <w:tcPr>
            <w:tcW w:w="2171" w:type="dxa"/>
            <w:tcBorders>
              <w:top w:val="nil"/>
              <w:left w:val="nil"/>
              <w:bottom w:val="single" w:sz="4" w:space="0" w:color="auto"/>
              <w:right w:val="single" w:sz="4" w:space="0" w:color="auto"/>
            </w:tcBorders>
            <w:shd w:val="clear" w:color="000000" w:fill="FFFFFF"/>
            <w:vAlign w:val="center"/>
            <w:hideMark/>
          </w:tcPr>
          <w:p w14:paraId="42207312" w14:textId="77777777" w:rsidR="00697179" w:rsidRPr="00452090" w:rsidRDefault="00697179" w:rsidP="00697179">
            <w:pPr>
              <w:widowControl/>
              <w:autoSpaceDE/>
              <w:autoSpaceDN/>
              <w:jc w:val="center"/>
              <w:rPr>
                <w:color w:val="000000"/>
                <w:sz w:val="24"/>
                <w:szCs w:val="24"/>
                <w:lang w:bidi="ar-SA"/>
              </w:rPr>
            </w:pPr>
            <w:r w:rsidRPr="00452090">
              <w:rPr>
                <w:color w:val="000000"/>
                <w:sz w:val="24"/>
                <w:szCs w:val="24"/>
                <w:lang w:bidi="ar-SA"/>
              </w:rPr>
              <w:t>Date of Order</w:t>
            </w:r>
          </w:p>
        </w:tc>
      </w:tr>
    </w:tbl>
    <w:p w14:paraId="6975153C" w14:textId="77777777" w:rsidR="00474393" w:rsidRDefault="00474393" w:rsidP="00474393">
      <w:pPr>
        <w:rPr>
          <w:sz w:val="36"/>
        </w:rPr>
      </w:pPr>
    </w:p>
    <w:p w14:paraId="4BBC836D" w14:textId="77777777" w:rsidR="00AD6F02" w:rsidRDefault="00AD6F02" w:rsidP="00474393">
      <w:pPr>
        <w:keepNext/>
        <w:rPr>
          <w:rFonts w:ascii="Calibri" w:eastAsia="Calibri" w:hAnsi="Calibri" w:cs="Calibri"/>
          <w:b/>
          <w:sz w:val="26"/>
        </w:rPr>
      </w:pPr>
    </w:p>
    <w:p w14:paraId="1A0AC444" w14:textId="77777777" w:rsidR="00AD6F02" w:rsidRDefault="00AD6F02" w:rsidP="00474393">
      <w:pPr>
        <w:keepNext/>
        <w:rPr>
          <w:rFonts w:ascii="Calibri" w:eastAsia="Calibri" w:hAnsi="Calibri" w:cs="Calibri"/>
          <w:b/>
          <w:sz w:val="26"/>
        </w:rPr>
      </w:pPr>
    </w:p>
    <w:p w14:paraId="2A182C1D" w14:textId="77777777" w:rsidR="0033442A" w:rsidRDefault="0033442A" w:rsidP="00474393">
      <w:pPr>
        <w:keepNext/>
        <w:rPr>
          <w:rFonts w:ascii="Calibri" w:eastAsia="Calibri" w:hAnsi="Calibri" w:cs="Calibri"/>
          <w:b/>
          <w:sz w:val="26"/>
        </w:rPr>
      </w:pPr>
    </w:p>
    <w:p w14:paraId="7C610BFB" w14:textId="77777777" w:rsidR="00474393" w:rsidRDefault="00474393" w:rsidP="00474393">
      <w:pPr>
        <w:keepNext/>
        <w:rPr>
          <w:rFonts w:ascii="Calibri" w:eastAsia="Calibri" w:hAnsi="Calibri" w:cs="Calibri"/>
          <w:b/>
          <w:sz w:val="26"/>
        </w:rPr>
      </w:pPr>
      <w:r>
        <w:rPr>
          <w:rFonts w:ascii="Calibri" w:eastAsia="Calibri" w:hAnsi="Calibri" w:cs="Calibri"/>
          <w:b/>
          <w:sz w:val="26"/>
        </w:rPr>
        <w:t>9</w:t>
      </w:r>
      <w:r w:rsidR="00D718BB">
        <w:rPr>
          <w:rFonts w:ascii="Calibri" w:eastAsia="Calibri" w:hAnsi="Calibri" w:cs="Calibri"/>
          <w:b/>
          <w:sz w:val="26"/>
        </w:rPr>
        <w:t>]</w:t>
      </w:r>
      <w:r w:rsidR="00D718BB">
        <w:rPr>
          <w:rFonts w:ascii="Calibri" w:eastAsia="Calibri" w:hAnsi="Calibri" w:cs="Calibri"/>
          <w:b/>
          <w:sz w:val="26"/>
        </w:rPr>
        <w:tab/>
        <w:t>Rating</w:t>
      </w:r>
      <w:r w:rsidRPr="00B86C78">
        <w:rPr>
          <w:rFonts w:ascii="Calibri" w:eastAsia="Calibri" w:hAnsi="Calibri" w:cs="Calibri"/>
          <w:b/>
          <w:sz w:val="26"/>
        </w:rPr>
        <w:t xml:space="preserve"> table</w:t>
      </w:r>
    </w:p>
    <w:p w14:paraId="321585E9" w14:textId="77777777" w:rsidR="00343BA5" w:rsidRDefault="00343BA5" w:rsidP="00474393">
      <w:pPr>
        <w:keepNext/>
        <w:rPr>
          <w:rFonts w:ascii="Calibri" w:eastAsia="Calibri" w:hAnsi="Calibri" w:cs="Calibri"/>
          <w:b/>
          <w:sz w:val="26"/>
        </w:rPr>
      </w:pPr>
    </w:p>
    <w:tbl>
      <w:tblPr>
        <w:tblW w:w="8550" w:type="dxa"/>
        <w:tblInd w:w="108" w:type="dxa"/>
        <w:tblLook w:val="04A0" w:firstRow="1" w:lastRow="0" w:firstColumn="1" w:lastColumn="0" w:noHBand="0" w:noVBand="1"/>
      </w:tblPr>
      <w:tblGrid>
        <w:gridCol w:w="1694"/>
        <w:gridCol w:w="1366"/>
        <w:gridCol w:w="720"/>
        <w:gridCol w:w="990"/>
        <w:gridCol w:w="990"/>
        <w:gridCol w:w="2790"/>
      </w:tblGrid>
      <w:tr w:rsidR="00D718BB" w:rsidRPr="00D718BB" w14:paraId="42C2686F" w14:textId="77777777" w:rsidTr="00D718BB">
        <w:trPr>
          <w:trHeight w:val="315"/>
        </w:trPr>
        <w:tc>
          <w:tcPr>
            <w:tcW w:w="169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BEFA82"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Field</w:t>
            </w:r>
          </w:p>
        </w:tc>
        <w:tc>
          <w:tcPr>
            <w:tcW w:w="1366" w:type="dxa"/>
            <w:tcBorders>
              <w:top w:val="single" w:sz="4" w:space="0" w:color="auto"/>
              <w:left w:val="nil"/>
              <w:bottom w:val="single" w:sz="4" w:space="0" w:color="auto"/>
              <w:right w:val="single" w:sz="4" w:space="0" w:color="auto"/>
            </w:tcBorders>
            <w:shd w:val="clear" w:color="000000" w:fill="FFFFFF"/>
            <w:vAlign w:val="center"/>
            <w:hideMark/>
          </w:tcPr>
          <w:p w14:paraId="7F9D3646"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Type</w:t>
            </w:r>
          </w:p>
        </w:tc>
        <w:tc>
          <w:tcPr>
            <w:tcW w:w="720" w:type="dxa"/>
            <w:tcBorders>
              <w:top w:val="single" w:sz="4" w:space="0" w:color="auto"/>
              <w:left w:val="nil"/>
              <w:bottom w:val="single" w:sz="4" w:space="0" w:color="auto"/>
              <w:right w:val="single" w:sz="4" w:space="0" w:color="auto"/>
            </w:tcBorders>
            <w:shd w:val="clear" w:color="000000" w:fill="FFFFFF"/>
            <w:vAlign w:val="center"/>
            <w:hideMark/>
          </w:tcPr>
          <w:p w14:paraId="4D380EBE"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Null</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7A9A7DD7"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13DA93C0"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Default</w:t>
            </w:r>
          </w:p>
        </w:tc>
        <w:tc>
          <w:tcPr>
            <w:tcW w:w="2790" w:type="dxa"/>
            <w:tcBorders>
              <w:top w:val="single" w:sz="4" w:space="0" w:color="auto"/>
              <w:left w:val="nil"/>
              <w:bottom w:val="single" w:sz="4" w:space="0" w:color="auto"/>
              <w:right w:val="single" w:sz="4" w:space="0" w:color="auto"/>
            </w:tcBorders>
            <w:shd w:val="clear" w:color="000000" w:fill="FFFFFF"/>
            <w:vAlign w:val="center"/>
            <w:hideMark/>
          </w:tcPr>
          <w:p w14:paraId="4362DCEE" w14:textId="77777777" w:rsidR="00D718BB" w:rsidRPr="00D718BB" w:rsidRDefault="00D718BB" w:rsidP="00D718BB">
            <w:pPr>
              <w:widowControl/>
              <w:autoSpaceDE/>
              <w:autoSpaceDN/>
              <w:jc w:val="center"/>
              <w:rPr>
                <w:rFonts w:ascii="Calibri" w:hAnsi="Calibri" w:cs="Calibri"/>
                <w:b/>
                <w:bCs/>
                <w:color w:val="000000"/>
                <w:sz w:val="24"/>
                <w:szCs w:val="24"/>
                <w:lang w:bidi="ar-SA"/>
              </w:rPr>
            </w:pPr>
            <w:r w:rsidRPr="00D718BB">
              <w:rPr>
                <w:rFonts w:ascii="Calibri" w:hAnsi="Calibri" w:cs="Calibri"/>
                <w:b/>
                <w:bCs/>
                <w:color w:val="000000"/>
                <w:sz w:val="24"/>
                <w:szCs w:val="24"/>
                <w:lang w:bidi="ar-SA"/>
              </w:rPr>
              <w:t>Description</w:t>
            </w:r>
          </w:p>
        </w:tc>
      </w:tr>
      <w:tr w:rsidR="00D718BB" w:rsidRPr="00D718BB" w14:paraId="069D39CD" w14:textId="77777777" w:rsidTr="00D718BB">
        <w:trPr>
          <w:trHeight w:val="315"/>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372D3939" w14:textId="77777777" w:rsidR="00D718BB" w:rsidRPr="00D718BB" w:rsidRDefault="00153F93"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w:t>
            </w:r>
            <w:r w:rsidR="00D718BB" w:rsidRPr="00D718BB">
              <w:rPr>
                <w:rFonts w:ascii="Calibri" w:hAnsi="Calibri" w:cs="Calibri"/>
                <w:color w:val="000000"/>
                <w:sz w:val="24"/>
                <w:szCs w:val="24"/>
                <w:lang w:bidi="ar-SA"/>
              </w:rPr>
              <w:t>id</w:t>
            </w:r>
          </w:p>
        </w:tc>
        <w:tc>
          <w:tcPr>
            <w:tcW w:w="1366" w:type="dxa"/>
            <w:tcBorders>
              <w:top w:val="nil"/>
              <w:left w:val="nil"/>
              <w:bottom w:val="single" w:sz="4" w:space="0" w:color="auto"/>
              <w:right w:val="single" w:sz="4" w:space="0" w:color="auto"/>
            </w:tcBorders>
            <w:shd w:val="clear" w:color="000000" w:fill="FFFFFF"/>
            <w:vAlign w:val="center"/>
            <w:hideMark/>
          </w:tcPr>
          <w:p w14:paraId="5CF923CF"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Integer</w:t>
            </w:r>
          </w:p>
        </w:tc>
        <w:tc>
          <w:tcPr>
            <w:tcW w:w="720" w:type="dxa"/>
            <w:tcBorders>
              <w:top w:val="nil"/>
              <w:left w:val="nil"/>
              <w:bottom w:val="single" w:sz="4" w:space="0" w:color="auto"/>
              <w:right w:val="single" w:sz="4" w:space="0" w:color="auto"/>
            </w:tcBorders>
            <w:shd w:val="clear" w:color="000000" w:fill="FFFFFF"/>
            <w:vAlign w:val="center"/>
            <w:hideMark/>
          </w:tcPr>
          <w:p w14:paraId="5CDFAFD0"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0C68A2D2"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253B071E"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648CBF8C"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Product ID</w:t>
            </w:r>
          </w:p>
        </w:tc>
      </w:tr>
      <w:tr w:rsidR="00D718BB" w:rsidRPr="00D718BB" w14:paraId="11834FD5" w14:textId="77777777" w:rsidTr="00D718BB">
        <w:trPr>
          <w:trHeight w:val="315"/>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58BF1C14" w14:textId="77777777" w:rsidR="00D718BB" w:rsidRPr="00D718BB" w:rsidRDefault="00153F93"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u</w:t>
            </w:r>
            <w:r w:rsidR="00D718BB" w:rsidRPr="00D718BB">
              <w:rPr>
                <w:rFonts w:ascii="Calibri" w:hAnsi="Calibri" w:cs="Calibri"/>
                <w:color w:val="000000"/>
                <w:sz w:val="24"/>
                <w:szCs w:val="24"/>
                <w:lang w:bidi="ar-SA"/>
              </w:rPr>
              <w:t>ser_id</w:t>
            </w:r>
          </w:p>
        </w:tc>
        <w:tc>
          <w:tcPr>
            <w:tcW w:w="1366" w:type="dxa"/>
            <w:tcBorders>
              <w:top w:val="nil"/>
              <w:left w:val="nil"/>
              <w:bottom w:val="single" w:sz="4" w:space="0" w:color="auto"/>
              <w:right w:val="single" w:sz="4" w:space="0" w:color="auto"/>
            </w:tcBorders>
            <w:shd w:val="clear" w:color="000000" w:fill="FFFFFF"/>
            <w:vAlign w:val="center"/>
            <w:hideMark/>
          </w:tcPr>
          <w:p w14:paraId="36A5045B"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Integer</w:t>
            </w:r>
          </w:p>
        </w:tc>
        <w:tc>
          <w:tcPr>
            <w:tcW w:w="720" w:type="dxa"/>
            <w:tcBorders>
              <w:top w:val="nil"/>
              <w:left w:val="nil"/>
              <w:bottom w:val="single" w:sz="4" w:space="0" w:color="auto"/>
              <w:right w:val="single" w:sz="4" w:space="0" w:color="auto"/>
            </w:tcBorders>
            <w:shd w:val="clear" w:color="000000" w:fill="FFFFFF"/>
            <w:vAlign w:val="center"/>
            <w:hideMark/>
          </w:tcPr>
          <w:p w14:paraId="73A4EFC5"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198F5B2B"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Foreign key</w:t>
            </w:r>
          </w:p>
        </w:tc>
        <w:tc>
          <w:tcPr>
            <w:tcW w:w="990" w:type="dxa"/>
            <w:tcBorders>
              <w:top w:val="nil"/>
              <w:left w:val="nil"/>
              <w:bottom w:val="single" w:sz="4" w:space="0" w:color="auto"/>
              <w:right w:val="single" w:sz="4" w:space="0" w:color="auto"/>
            </w:tcBorders>
            <w:shd w:val="clear" w:color="000000" w:fill="FFFFFF"/>
            <w:vAlign w:val="center"/>
            <w:hideMark/>
          </w:tcPr>
          <w:p w14:paraId="2BA94B2D"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18B5CCED"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Customer ID</w:t>
            </w:r>
          </w:p>
        </w:tc>
      </w:tr>
      <w:tr w:rsidR="00D718BB" w:rsidRPr="00D718BB" w14:paraId="029456A1" w14:textId="77777777" w:rsidTr="00D718BB">
        <w:trPr>
          <w:trHeight w:val="315"/>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759A468A" w14:textId="77777777" w:rsidR="00D718BB" w:rsidRPr="00D718BB" w:rsidRDefault="00153F93"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r</w:t>
            </w:r>
            <w:r w:rsidR="00D718BB" w:rsidRPr="00D718BB">
              <w:rPr>
                <w:rFonts w:ascii="Calibri" w:hAnsi="Calibri" w:cs="Calibri"/>
                <w:color w:val="000000"/>
                <w:sz w:val="24"/>
                <w:szCs w:val="24"/>
                <w:lang w:bidi="ar-SA"/>
              </w:rPr>
              <w:t>ating</w:t>
            </w:r>
          </w:p>
        </w:tc>
        <w:tc>
          <w:tcPr>
            <w:tcW w:w="1366" w:type="dxa"/>
            <w:tcBorders>
              <w:top w:val="nil"/>
              <w:left w:val="nil"/>
              <w:bottom w:val="single" w:sz="4" w:space="0" w:color="auto"/>
              <w:right w:val="single" w:sz="4" w:space="0" w:color="auto"/>
            </w:tcBorders>
            <w:shd w:val="clear" w:color="000000" w:fill="FFFFFF"/>
            <w:vAlign w:val="center"/>
            <w:hideMark/>
          </w:tcPr>
          <w:p w14:paraId="3A9103C2"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Integer</w:t>
            </w:r>
          </w:p>
        </w:tc>
        <w:tc>
          <w:tcPr>
            <w:tcW w:w="720" w:type="dxa"/>
            <w:tcBorders>
              <w:top w:val="nil"/>
              <w:left w:val="nil"/>
              <w:bottom w:val="single" w:sz="4" w:space="0" w:color="auto"/>
              <w:right w:val="single" w:sz="4" w:space="0" w:color="auto"/>
            </w:tcBorders>
            <w:shd w:val="clear" w:color="000000" w:fill="FFFFFF"/>
            <w:vAlign w:val="center"/>
            <w:hideMark/>
          </w:tcPr>
          <w:p w14:paraId="684A0B68"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7BA47E21"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7087A0A9"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Not Null</w:t>
            </w:r>
          </w:p>
        </w:tc>
        <w:tc>
          <w:tcPr>
            <w:tcW w:w="2790" w:type="dxa"/>
            <w:tcBorders>
              <w:top w:val="nil"/>
              <w:left w:val="nil"/>
              <w:bottom w:val="single" w:sz="4" w:space="0" w:color="auto"/>
              <w:right w:val="single" w:sz="4" w:space="0" w:color="auto"/>
            </w:tcBorders>
            <w:shd w:val="clear" w:color="000000" w:fill="FFFFFF"/>
            <w:vAlign w:val="center"/>
            <w:hideMark/>
          </w:tcPr>
          <w:p w14:paraId="1E2B6A29" w14:textId="77777777" w:rsidR="00D718BB" w:rsidRPr="00D718BB"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Rating to product</w:t>
            </w:r>
          </w:p>
        </w:tc>
      </w:tr>
      <w:tr w:rsidR="00D718BB" w:rsidRPr="00D718BB" w14:paraId="08516854" w14:textId="77777777" w:rsidTr="00DC653C">
        <w:trPr>
          <w:trHeight w:val="315"/>
        </w:trPr>
        <w:tc>
          <w:tcPr>
            <w:tcW w:w="1694" w:type="dxa"/>
            <w:tcBorders>
              <w:top w:val="nil"/>
              <w:left w:val="single" w:sz="4" w:space="0" w:color="auto"/>
              <w:bottom w:val="single" w:sz="4" w:space="0" w:color="auto"/>
              <w:right w:val="single" w:sz="4" w:space="0" w:color="auto"/>
            </w:tcBorders>
            <w:shd w:val="clear" w:color="000000" w:fill="FFFFFF"/>
            <w:vAlign w:val="center"/>
            <w:hideMark/>
          </w:tcPr>
          <w:p w14:paraId="0FCC06A7" w14:textId="77777777" w:rsidR="00D718BB" w:rsidRPr="00D718BB" w:rsidRDefault="00153F93"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c</w:t>
            </w:r>
            <w:r w:rsidR="00D718BB" w:rsidRPr="00D718BB">
              <w:rPr>
                <w:rFonts w:ascii="Calibri" w:hAnsi="Calibri" w:cs="Calibri"/>
                <w:color w:val="000000"/>
                <w:sz w:val="24"/>
                <w:szCs w:val="24"/>
                <w:lang w:bidi="ar-SA"/>
              </w:rPr>
              <w:t>omment</w:t>
            </w:r>
          </w:p>
        </w:tc>
        <w:tc>
          <w:tcPr>
            <w:tcW w:w="1366" w:type="dxa"/>
            <w:tcBorders>
              <w:top w:val="nil"/>
              <w:left w:val="nil"/>
              <w:bottom w:val="single" w:sz="4" w:space="0" w:color="auto"/>
              <w:right w:val="single" w:sz="4" w:space="0" w:color="auto"/>
            </w:tcBorders>
            <w:shd w:val="clear" w:color="000000" w:fill="FFFFFF"/>
            <w:vAlign w:val="center"/>
            <w:hideMark/>
          </w:tcPr>
          <w:p w14:paraId="2127F5EF"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Varchar(45)</w:t>
            </w:r>
          </w:p>
        </w:tc>
        <w:tc>
          <w:tcPr>
            <w:tcW w:w="720" w:type="dxa"/>
            <w:tcBorders>
              <w:top w:val="nil"/>
              <w:left w:val="nil"/>
              <w:bottom w:val="single" w:sz="4" w:space="0" w:color="auto"/>
              <w:right w:val="single" w:sz="4" w:space="0" w:color="auto"/>
            </w:tcBorders>
            <w:shd w:val="clear" w:color="000000" w:fill="FFFFFF"/>
            <w:vAlign w:val="center"/>
            <w:hideMark/>
          </w:tcPr>
          <w:p w14:paraId="1512A453"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w:t>
            </w:r>
          </w:p>
        </w:tc>
        <w:tc>
          <w:tcPr>
            <w:tcW w:w="990" w:type="dxa"/>
            <w:tcBorders>
              <w:top w:val="nil"/>
              <w:left w:val="nil"/>
              <w:bottom w:val="single" w:sz="4" w:space="0" w:color="auto"/>
              <w:right w:val="single" w:sz="4" w:space="0" w:color="auto"/>
            </w:tcBorders>
            <w:shd w:val="clear" w:color="000000" w:fill="FFFFFF"/>
            <w:vAlign w:val="center"/>
            <w:hideMark/>
          </w:tcPr>
          <w:p w14:paraId="0736B71B"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 </w:t>
            </w:r>
          </w:p>
        </w:tc>
        <w:tc>
          <w:tcPr>
            <w:tcW w:w="990" w:type="dxa"/>
            <w:tcBorders>
              <w:top w:val="nil"/>
              <w:left w:val="nil"/>
              <w:bottom w:val="single" w:sz="4" w:space="0" w:color="auto"/>
              <w:right w:val="single" w:sz="4" w:space="0" w:color="auto"/>
            </w:tcBorders>
            <w:shd w:val="clear" w:color="000000" w:fill="FFFFFF"/>
            <w:vAlign w:val="center"/>
            <w:hideMark/>
          </w:tcPr>
          <w:p w14:paraId="591B4E10"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Null</w:t>
            </w:r>
          </w:p>
        </w:tc>
        <w:tc>
          <w:tcPr>
            <w:tcW w:w="2790" w:type="dxa"/>
            <w:tcBorders>
              <w:top w:val="nil"/>
              <w:left w:val="nil"/>
              <w:bottom w:val="single" w:sz="4" w:space="0" w:color="auto"/>
              <w:right w:val="single" w:sz="4" w:space="0" w:color="auto"/>
            </w:tcBorders>
            <w:shd w:val="clear" w:color="000000" w:fill="FFFFFF"/>
            <w:vAlign w:val="center"/>
            <w:hideMark/>
          </w:tcPr>
          <w:p w14:paraId="078EB20E" w14:textId="77777777" w:rsidR="00D718BB" w:rsidRPr="00D718BB" w:rsidRDefault="00D718BB"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Comment</w:t>
            </w:r>
          </w:p>
        </w:tc>
      </w:tr>
      <w:tr w:rsidR="00DC653C" w:rsidRPr="00D718BB" w14:paraId="05AEF624" w14:textId="77777777" w:rsidTr="00DC653C">
        <w:trPr>
          <w:trHeight w:val="315"/>
        </w:trPr>
        <w:tc>
          <w:tcPr>
            <w:tcW w:w="169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1C1C8F" w14:textId="77777777" w:rsidR="00DC653C"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rid</w:t>
            </w:r>
          </w:p>
        </w:tc>
        <w:tc>
          <w:tcPr>
            <w:tcW w:w="1366" w:type="dxa"/>
            <w:tcBorders>
              <w:top w:val="single" w:sz="4" w:space="0" w:color="auto"/>
              <w:left w:val="nil"/>
              <w:bottom w:val="single" w:sz="4" w:space="0" w:color="auto"/>
              <w:right w:val="single" w:sz="4" w:space="0" w:color="auto"/>
            </w:tcBorders>
            <w:shd w:val="clear" w:color="000000" w:fill="FFFFFF"/>
            <w:vAlign w:val="center"/>
            <w:hideMark/>
          </w:tcPr>
          <w:p w14:paraId="6F805CB5" w14:textId="77777777" w:rsidR="00DC653C" w:rsidRPr="00D718BB" w:rsidRDefault="00DC653C"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Integer</w:t>
            </w:r>
          </w:p>
        </w:tc>
        <w:tc>
          <w:tcPr>
            <w:tcW w:w="720" w:type="dxa"/>
            <w:tcBorders>
              <w:top w:val="single" w:sz="4" w:space="0" w:color="auto"/>
              <w:left w:val="nil"/>
              <w:bottom w:val="single" w:sz="4" w:space="0" w:color="auto"/>
              <w:right w:val="single" w:sz="4" w:space="0" w:color="auto"/>
            </w:tcBorders>
            <w:shd w:val="clear" w:color="000000" w:fill="FFFFFF"/>
            <w:vAlign w:val="center"/>
            <w:hideMark/>
          </w:tcPr>
          <w:p w14:paraId="2A7185E4" w14:textId="77777777" w:rsidR="00DC653C" w:rsidRPr="00D718BB"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No</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602A324D" w14:textId="77777777" w:rsidR="00DC653C"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Primary</w:t>
            </w:r>
          </w:p>
          <w:p w14:paraId="4DD88FD6" w14:textId="77777777" w:rsidR="00DC653C" w:rsidRPr="00D718BB"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Key</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0812D2BF" w14:textId="77777777" w:rsidR="00DC653C" w:rsidRPr="00D718BB" w:rsidRDefault="00DC653C" w:rsidP="00D718BB">
            <w:pPr>
              <w:widowControl/>
              <w:autoSpaceDE/>
              <w:autoSpaceDN/>
              <w:jc w:val="center"/>
              <w:rPr>
                <w:rFonts w:ascii="Calibri" w:hAnsi="Calibri" w:cs="Calibri"/>
                <w:color w:val="000000"/>
                <w:sz w:val="24"/>
                <w:szCs w:val="24"/>
                <w:lang w:bidi="ar-SA"/>
              </w:rPr>
            </w:pPr>
            <w:r w:rsidRPr="00D718BB">
              <w:rPr>
                <w:rFonts w:ascii="Calibri" w:hAnsi="Calibri" w:cs="Calibri"/>
                <w:color w:val="000000"/>
                <w:sz w:val="24"/>
                <w:szCs w:val="24"/>
                <w:lang w:bidi="ar-SA"/>
              </w:rPr>
              <w:t>Not Null</w:t>
            </w:r>
          </w:p>
        </w:tc>
        <w:tc>
          <w:tcPr>
            <w:tcW w:w="2790" w:type="dxa"/>
            <w:tcBorders>
              <w:top w:val="single" w:sz="4" w:space="0" w:color="auto"/>
              <w:left w:val="nil"/>
              <w:bottom w:val="single" w:sz="4" w:space="0" w:color="auto"/>
              <w:right w:val="single" w:sz="4" w:space="0" w:color="auto"/>
            </w:tcBorders>
            <w:shd w:val="clear" w:color="000000" w:fill="FFFFFF"/>
            <w:vAlign w:val="center"/>
            <w:hideMark/>
          </w:tcPr>
          <w:p w14:paraId="552BA03C" w14:textId="77777777" w:rsidR="00DC653C" w:rsidRPr="00D718BB" w:rsidRDefault="00DC653C" w:rsidP="00D718BB">
            <w:pPr>
              <w:widowControl/>
              <w:autoSpaceDE/>
              <w:autoSpaceDN/>
              <w:jc w:val="center"/>
              <w:rPr>
                <w:rFonts w:ascii="Calibri" w:hAnsi="Calibri" w:cs="Calibri"/>
                <w:color w:val="000000"/>
                <w:sz w:val="24"/>
                <w:szCs w:val="24"/>
                <w:lang w:bidi="ar-SA"/>
              </w:rPr>
            </w:pPr>
            <w:r>
              <w:rPr>
                <w:rFonts w:ascii="Calibri" w:hAnsi="Calibri" w:cs="Calibri"/>
                <w:color w:val="000000"/>
                <w:sz w:val="24"/>
                <w:szCs w:val="24"/>
                <w:lang w:bidi="ar-SA"/>
              </w:rPr>
              <w:t>Rating ID</w:t>
            </w:r>
          </w:p>
        </w:tc>
      </w:tr>
    </w:tbl>
    <w:p w14:paraId="24257C7A" w14:textId="77777777" w:rsidR="00474393" w:rsidRDefault="00474393" w:rsidP="00474393">
      <w:pPr>
        <w:rPr>
          <w:sz w:val="36"/>
        </w:rPr>
      </w:pPr>
    </w:p>
    <w:p w14:paraId="4D250D0A" w14:textId="77777777" w:rsidR="00474393" w:rsidRDefault="00474393" w:rsidP="00474393">
      <w:pPr>
        <w:rPr>
          <w:sz w:val="36"/>
        </w:rPr>
      </w:pPr>
    </w:p>
    <w:p w14:paraId="217225BB" w14:textId="77777777" w:rsidR="00474393" w:rsidRDefault="00474393" w:rsidP="00474393">
      <w:pPr>
        <w:rPr>
          <w:sz w:val="36"/>
        </w:rPr>
      </w:pPr>
    </w:p>
    <w:p w14:paraId="331E3C65" w14:textId="77777777" w:rsidR="00343BA5" w:rsidRDefault="00343BA5" w:rsidP="00474393">
      <w:pPr>
        <w:rPr>
          <w:sz w:val="36"/>
        </w:rPr>
      </w:pPr>
    </w:p>
    <w:p w14:paraId="29FFB0C8" w14:textId="77777777" w:rsidR="001F55F9" w:rsidRDefault="001F55F9">
      <w:pPr>
        <w:pStyle w:val="BodyText"/>
        <w:spacing w:before="8"/>
        <w:rPr>
          <w:b/>
          <w:sz w:val="20"/>
        </w:rPr>
      </w:pPr>
    </w:p>
    <w:p w14:paraId="512DA413" w14:textId="77777777" w:rsidR="001F55F9" w:rsidRDefault="001F55F9">
      <w:pPr>
        <w:spacing w:line="276" w:lineRule="auto"/>
        <w:jc w:val="both"/>
        <w:rPr>
          <w:sz w:val="24"/>
        </w:rPr>
        <w:sectPr w:rsidR="001F55F9">
          <w:footerReference w:type="default" r:id="rId18"/>
          <w:pgSz w:w="11900" w:h="16840"/>
          <w:pgMar w:top="1320" w:right="1020" w:bottom="1220" w:left="1340" w:header="720" w:footer="1034" w:gutter="0"/>
          <w:cols w:space="720"/>
        </w:sectPr>
      </w:pPr>
    </w:p>
    <w:p w14:paraId="5EFC4850" w14:textId="77777777" w:rsidR="008C1592" w:rsidRPr="00644762" w:rsidRDefault="008C1592" w:rsidP="008C1592">
      <w:pPr>
        <w:rPr>
          <w:sz w:val="28"/>
          <w:szCs w:val="28"/>
        </w:rPr>
      </w:pPr>
      <w:bookmarkStart w:id="4" w:name="7._SYSTEM_DESIGN:"/>
      <w:bookmarkEnd w:id="4"/>
    </w:p>
    <w:p w14:paraId="0F6F15FC" w14:textId="77777777" w:rsidR="008C1592" w:rsidRPr="00644762" w:rsidRDefault="008C1592" w:rsidP="008C1592">
      <w:pPr>
        <w:rPr>
          <w:sz w:val="28"/>
          <w:szCs w:val="28"/>
        </w:rPr>
      </w:pPr>
    </w:p>
    <w:p w14:paraId="33AB0DC2" w14:textId="77777777" w:rsidR="008C1592" w:rsidRDefault="008C1592" w:rsidP="00D72C8E">
      <w:pPr>
        <w:pStyle w:val="Heading2"/>
        <w:numPr>
          <w:ilvl w:val="0"/>
          <w:numId w:val="23"/>
        </w:numPr>
        <w:tabs>
          <w:tab w:val="left" w:pos="480"/>
        </w:tabs>
        <w:spacing w:before="86"/>
        <w:rPr>
          <w:sz w:val="28"/>
          <w:szCs w:val="28"/>
        </w:rPr>
      </w:pPr>
      <w:r w:rsidRPr="00644762">
        <w:rPr>
          <w:sz w:val="28"/>
          <w:szCs w:val="28"/>
        </w:rPr>
        <w:t>ER-Diagram:</w:t>
      </w:r>
    </w:p>
    <w:p w14:paraId="443BA192" w14:textId="77777777" w:rsidR="00625875" w:rsidRDefault="00625875" w:rsidP="00625875"/>
    <w:p w14:paraId="3EB22C90" w14:textId="77777777" w:rsidR="00625875" w:rsidRPr="00625875" w:rsidRDefault="00625875" w:rsidP="00625875"/>
    <w:p w14:paraId="546477F0" w14:textId="77777777" w:rsidR="008C1592" w:rsidRDefault="008C1592" w:rsidP="008C1592"/>
    <w:p w14:paraId="2D5A140C" w14:textId="77777777" w:rsidR="00625875" w:rsidRDefault="00625875" w:rsidP="008C1592"/>
    <w:p w14:paraId="73BFCC60" w14:textId="77777777" w:rsidR="008C1592" w:rsidRPr="00B27DB5" w:rsidRDefault="00625875" w:rsidP="00B27DB5">
      <w:r>
        <w:rPr>
          <w:noProof/>
          <w:sz w:val="10"/>
          <w:lang w:val="en-IN" w:eastAsia="en-IN" w:bidi="ar-SA"/>
        </w:rPr>
        <w:drawing>
          <wp:inline distT="0" distB="0" distL="0" distR="0" wp14:anchorId="0279B49A" wp14:editId="1212208F">
            <wp:extent cx="6057900" cy="5362575"/>
            <wp:effectExtent l="19050" t="0" r="0" b="0"/>
            <wp:docPr id="2" name="Picture 0" descr="WhatsApp Image 2022-09-30 at 10.29.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30 at 10.29.02 PM.jpeg"/>
                    <pic:cNvPicPr/>
                  </pic:nvPicPr>
                  <pic:blipFill>
                    <a:blip r:embed="rId19" cstate="print"/>
                    <a:stretch>
                      <a:fillRect/>
                    </a:stretch>
                  </pic:blipFill>
                  <pic:spPr>
                    <a:xfrm>
                      <a:off x="0" y="0"/>
                      <a:ext cx="6057900" cy="5362575"/>
                    </a:xfrm>
                    <a:prstGeom prst="rect">
                      <a:avLst/>
                    </a:prstGeom>
                  </pic:spPr>
                </pic:pic>
              </a:graphicData>
            </a:graphic>
          </wp:inline>
        </w:drawing>
      </w:r>
    </w:p>
    <w:p w14:paraId="20106BAC" w14:textId="77777777" w:rsidR="00B27DB5" w:rsidRDefault="00B27DB5" w:rsidP="008C1592">
      <w:pPr>
        <w:pStyle w:val="BodyText"/>
        <w:ind w:left="120"/>
        <w:rPr>
          <w:b/>
          <w:bCs/>
        </w:rPr>
      </w:pPr>
      <w:r>
        <w:rPr>
          <w:b/>
          <w:bCs/>
        </w:rPr>
        <w:t xml:space="preserve">                    </w:t>
      </w:r>
    </w:p>
    <w:p w14:paraId="30FF756F" w14:textId="77777777" w:rsidR="008C1592" w:rsidRPr="008C1592" w:rsidRDefault="008C1592" w:rsidP="008C1592">
      <w:pPr>
        <w:sectPr w:rsidR="008C1592" w:rsidRPr="008C1592">
          <w:footerReference w:type="default" r:id="rId20"/>
          <w:pgSz w:w="11900" w:h="16840"/>
          <w:pgMar w:top="1320" w:right="1020" w:bottom="1220" w:left="1340" w:header="720" w:footer="1034" w:gutter="0"/>
          <w:cols w:space="720"/>
        </w:sectPr>
      </w:pPr>
    </w:p>
    <w:p w14:paraId="5348F5E5" w14:textId="77777777" w:rsidR="00327620" w:rsidRPr="00327620" w:rsidRDefault="00327620" w:rsidP="00327620">
      <w:pPr>
        <w:pStyle w:val="ListParagraph"/>
        <w:numPr>
          <w:ilvl w:val="0"/>
          <w:numId w:val="23"/>
        </w:numPr>
        <w:rPr>
          <w:b/>
          <w:bCs/>
          <w:sz w:val="28"/>
          <w:szCs w:val="28"/>
        </w:rPr>
      </w:pPr>
      <w:r>
        <w:rPr>
          <w:b/>
          <w:bCs/>
          <w:sz w:val="28"/>
          <w:szCs w:val="28"/>
        </w:rPr>
        <w:lastRenderedPageBreak/>
        <w:t>Snapshots</w:t>
      </w:r>
    </w:p>
    <w:p w14:paraId="310E327A" w14:textId="77777777" w:rsidR="00DB6D2D" w:rsidRPr="002833D0" w:rsidRDefault="00DB6D2D" w:rsidP="008C1592">
      <w:pPr>
        <w:rPr>
          <w:b/>
          <w:bCs/>
          <w:sz w:val="24"/>
          <w:szCs w:val="24"/>
        </w:rPr>
      </w:pPr>
    </w:p>
    <w:p w14:paraId="08B33576" w14:textId="77777777" w:rsidR="00327620" w:rsidRDefault="00327620" w:rsidP="002833D0">
      <w:pPr>
        <w:pStyle w:val="BodyText"/>
        <w:spacing w:before="175" w:line="276" w:lineRule="auto"/>
        <w:ind w:left="120" w:right="115"/>
        <w:jc w:val="both"/>
      </w:pPr>
      <w:r>
        <w:t>8.1 Home Page :-</w:t>
      </w:r>
    </w:p>
    <w:p w14:paraId="5E1699C0" w14:textId="77777777" w:rsidR="00327620" w:rsidRDefault="00327620" w:rsidP="002833D0">
      <w:pPr>
        <w:pStyle w:val="BodyText"/>
        <w:spacing w:before="175" w:line="276" w:lineRule="auto"/>
        <w:ind w:left="120" w:right="115"/>
        <w:jc w:val="both"/>
      </w:pPr>
    </w:p>
    <w:p w14:paraId="24154932" w14:textId="77777777" w:rsidR="00327620" w:rsidRDefault="00327620" w:rsidP="002833D0">
      <w:pPr>
        <w:pStyle w:val="BodyText"/>
        <w:spacing w:before="175" w:line="276" w:lineRule="auto"/>
        <w:ind w:left="120" w:right="115"/>
        <w:jc w:val="both"/>
      </w:pPr>
      <w:r>
        <w:rPr>
          <w:noProof/>
          <w:lang w:val="en-IN" w:eastAsia="en-IN" w:bidi="ar-SA"/>
        </w:rPr>
        <w:drawing>
          <wp:inline distT="0" distB="0" distL="0" distR="0" wp14:anchorId="5C77D2A9" wp14:editId="7BD97D86">
            <wp:extent cx="6057900" cy="3505200"/>
            <wp:effectExtent l="19050" t="0" r="0" b="0"/>
            <wp:docPr id="3" name="Picture 2" descr="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eg"/>
                    <pic:cNvPicPr/>
                  </pic:nvPicPr>
                  <pic:blipFill>
                    <a:blip r:embed="rId21" cstate="print"/>
                    <a:stretch>
                      <a:fillRect/>
                    </a:stretch>
                  </pic:blipFill>
                  <pic:spPr>
                    <a:xfrm>
                      <a:off x="0" y="0"/>
                      <a:ext cx="6057900" cy="3505200"/>
                    </a:xfrm>
                    <a:prstGeom prst="rect">
                      <a:avLst/>
                    </a:prstGeom>
                  </pic:spPr>
                </pic:pic>
              </a:graphicData>
            </a:graphic>
          </wp:inline>
        </w:drawing>
      </w:r>
    </w:p>
    <w:p w14:paraId="5FA5D2F6" w14:textId="77777777" w:rsidR="00327620" w:rsidRDefault="00327620" w:rsidP="00327620"/>
    <w:p w14:paraId="779B125D" w14:textId="77777777" w:rsidR="00327620" w:rsidRPr="00327620" w:rsidRDefault="00327620" w:rsidP="00327620"/>
    <w:p w14:paraId="131C6250" w14:textId="77777777" w:rsidR="00327620" w:rsidRDefault="00327620" w:rsidP="00327620">
      <w:r>
        <w:t>8.2 Login Form</w:t>
      </w:r>
    </w:p>
    <w:p w14:paraId="42F45986" w14:textId="77777777" w:rsidR="00327620" w:rsidRDefault="00327620" w:rsidP="00327620"/>
    <w:p w14:paraId="331B47F1" w14:textId="77777777" w:rsidR="00327620" w:rsidRDefault="00327620" w:rsidP="00327620">
      <w:r>
        <w:rPr>
          <w:noProof/>
          <w:lang w:val="en-IN" w:eastAsia="en-IN" w:bidi="ar-SA"/>
        </w:rPr>
        <w:drawing>
          <wp:inline distT="0" distB="0" distL="0" distR="0" wp14:anchorId="61B17F9B" wp14:editId="717935F2">
            <wp:extent cx="6057900" cy="3407410"/>
            <wp:effectExtent l="19050" t="0" r="0" b="0"/>
            <wp:docPr id="4" name="Picture 3" descr="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eg"/>
                    <pic:cNvPicPr/>
                  </pic:nvPicPr>
                  <pic:blipFill>
                    <a:blip r:embed="rId22" cstate="print"/>
                    <a:stretch>
                      <a:fillRect/>
                    </a:stretch>
                  </pic:blipFill>
                  <pic:spPr>
                    <a:xfrm>
                      <a:off x="0" y="0"/>
                      <a:ext cx="6057900" cy="3407410"/>
                    </a:xfrm>
                    <a:prstGeom prst="rect">
                      <a:avLst/>
                    </a:prstGeom>
                  </pic:spPr>
                </pic:pic>
              </a:graphicData>
            </a:graphic>
          </wp:inline>
        </w:drawing>
      </w:r>
    </w:p>
    <w:p w14:paraId="38A3AF5C" w14:textId="77777777" w:rsidR="00327620" w:rsidRDefault="00327620" w:rsidP="00327620"/>
    <w:p w14:paraId="7A8B28D8" w14:textId="77777777" w:rsidR="00327620" w:rsidRPr="00327620" w:rsidRDefault="00327620" w:rsidP="00327620">
      <w:pPr>
        <w:sectPr w:rsidR="00327620" w:rsidRPr="00327620">
          <w:pgSz w:w="11900" w:h="16840"/>
          <w:pgMar w:top="1320" w:right="1020" w:bottom="1220" w:left="1340" w:header="720" w:footer="1034" w:gutter="0"/>
          <w:cols w:space="720"/>
        </w:sectPr>
      </w:pPr>
    </w:p>
    <w:p w14:paraId="47AAF129" w14:textId="77777777" w:rsidR="002833D0" w:rsidRDefault="00D704D9" w:rsidP="00DB6D2D">
      <w:pPr>
        <w:tabs>
          <w:tab w:val="left" w:pos="1039"/>
        </w:tabs>
      </w:pPr>
      <w:r w:rsidRPr="00D704D9">
        <w:lastRenderedPageBreak/>
        <w:t>8.3 Customer</w:t>
      </w:r>
      <w:r>
        <w:t xml:space="preserve"> Registration Form</w:t>
      </w:r>
    </w:p>
    <w:p w14:paraId="03F29421" w14:textId="77777777" w:rsidR="00D704D9" w:rsidRDefault="00D704D9" w:rsidP="00DB6D2D">
      <w:pPr>
        <w:tabs>
          <w:tab w:val="left" w:pos="1039"/>
        </w:tabs>
      </w:pPr>
    </w:p>
    <w:p w14:paraId="0C296E7D" w14:textId="77777777" w:rsidR="00D704D9" w:rsidRPr="00D704D9" w:rsidRDefault="00D704D9" w:rsidP="00DB6D2D">
      <w:pPr>
        <w:tabs>
          <w:tab w:val="left" w:pos="1039"/>
        </w:tabs>
      </w:pPr>
      <w:r>
        <w:rPr>
          <w:noProof/>
          <w:lang w:val="en-IN" w:eastAsia="en-IN" w:bidi="ar-SA"/>
        </w:rPr>
        <w:drawing>
          <wp:inline distT="0" distB="0" distL="0" distR="0" wp14:anchorId="5217808C" wp14:editId="6AAB499B">
            <wp:extent cx="6057900" cy="3407410"/>
            <wp:effectExtent l="19050" t="0" r="0" b="0"/>
            <wp:docPr id="6" name="Picture 5" descr="customer regist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registration.jpeg"/>
                    <pic:cNvPicPr/>
                  </pic:nvPicPr>
                  <pic:blipFill>
                    <a:blip r:embed="rId23" cstate="print"/>
                    <a:stretch>
                      <a:fillRect/>
                    </a:stretch>
                  </pic:blipFill>
                  <pic:spPr>
                    <a:xfrm>
                      <a:off x="0" y="0"/>
                      <a:ext cx="6057900" cy="3407410"/>
                    </a:xfrm>
                    <a:prstGeom prst="rect">
                      <a:avLst/>
                    </a:prstGeom>
                  </pic:spPr>
                </pic:pic>
              </a:graphicData>
            </a:graphic>
          </wp:inline>
        </w:drawing>
      </w:r>
    </w:p>
    <w:p w14:paraId="2C80633D" w14:textId="77777777" w:rsidR="001F55F9" w:rsidRDefault="001F55F9">
      <w:pPr>
        <w:pStyle w:val="BodyText"/>
        <w:spacing w:before="9"/>
        <w:rPr>
          <w:sz w:val="5"/>
        </w:rPr>
      </w:pPr>
    </w:p>
    <w:p w14:paraId="546BECFB" w14:textId="77777777" w:rsidR="00D704D9" w:rsidRDefault="00D704D9" w:rsidP="0081147B">
      <w:pPr>
        <w:rPr>
          <w:sz w:val="10"/>
        </w:rPr>
      </w:pPr>
    </w:p>
    <w:p w14:paraId="4B6F4082" w14:textId="77777777" w:rsidR="00D704D9" w:rsidRDefault="00D704D9" w:rsidP="0081147B">
      <w:pPr>
        <w:rPr>
          <w:sz w:val="10"/>
        </w:rPr>
      </w:pPr>
    </w:p>
    <w:p w14:paraId="060AA794" w14:textId="77777777" w:rsidR="00D704D9" w:rsidRDefault="00D704D9" w:rsidP="0081147B"/>
    <w:p w14:paraId="61CB7EE7" w14:textId="77777777" w:rsidR="00D704D9" w:rsidRDefault="00D704D9" w:rsidP="0081147B">
      <w:r w:rsidRPr="00D704D9">
        <w:t>8</w:t>
      </w:r>
      <w:r>
        <w:t>.4 Service Provider Registration Form</w:t>
      </w:r>
    </w:p>
    <w:p w14:paraId="56D04F37" w14:textId="77777777" w:rsidR="00D704D9" w:rsidRDefault="00D704D9" w:rsidP="0081147B"/>
    <w:p w14:paraId="107BCF05" w14:textId="77777777" w:rsidR="00AB71DC" w:rsidRPr="00D704D9" w:rsidRDefault="00D704D9" w:rsidP="0081147B">
      <w:r>
        <w:rPr>
          <w:noProof/>
          <w:lang w:val="en-IN" w:eastAsia="en-IN" w:bidi="ar-SA"/>
        </w:rPr>
        <w:drawing>
          <wp:inline distT="0" distB="0" distL="0" distR="0" wp14:anchorId="4833BBD7" wp14:editId="03B9FC9A">
            <wp:extent cx="6057900" cy="3407410"/>
            <wp:effectExtent l="19050" t="0" r="0" b="0"/>
            <wp:docPr id="8" name="Picture 7" descr="service pro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prov.jpeg"/>
                    <pic:cNvPicPr/>
                  </pic:nvPicPr>
                  <pic:blipFill>
                    <a:blip r:embed="rId24" cstate="print"/>
                    <a:stretch>
                      <a:fillRect/>
                    </a:stretch>
                  </pic:blipFill>
                  <pic:spPr>
                    <a:xfrm>
                      <a:off x="0" y="0"/>
                      <a:ext cx="6057900" cy="3407410"/>
                    </a:xfrm>
                    <a:prstGeom prst="rect">
                      <a:avLst/>
                    </a:prstGeom>
                  </pic:spPr>
                </pic:pic>
              </a:graphicData>
            </a:graphic>
          </wp:inline>
        </w:drawing>
      </w:r>
      <w:r w:rsidR="00AB71DC" w:rsidRPr="00D704D9">
        <w:br w:type="page"/>
      </w:r>
    </w:p>
    <w:p w14:paraId="78C1A4B7" w14:textId="77777777" w:rsidR="00AB71DC" w:rsidRDefault="00AB71DC" w:rsidP="00DB6D2D">
      <w:pPr>
        <w:rPr>
          <w:sz w:val="10"/>
        </w:rPr>
      </w:pPr>
    </w:p>
    <w:p w14:paraId="37D8FFA2" w14:textId="77777777" w:rsidR="004F0D7A" w:rsidRDefault="002833D0" w:rsidP="00153F93">
      <w:pPr>
        <w:tabs>
          <w:tab w:val="left" w:pos="1039"/>
        </w:tabs>
        <w:rPr>
          <w:bCs/>
        </w:rPr>
      </w:pPr>
      <w:r>
        <w:rPr>
          <w:b/>
          <w:bCs/>
          <w:sz w:val="28"/>
        </w:rPr>
        <w:t xml:space="preserve">  </w:t>
      </w:r>
      <w:r w:rsidR="00D704D9" w:rsidRPr="00D704D9">
        <w:rPr>
          <w:bCs/>
        </w:rPr>
        <w:t>8.5</w:t>
      </w:r>
      <w:r w:rsidR="00D704D9">
        <w:rPr>
          <w:bCs/>
        </w:rPr>
        <w:t xml:space="preserve"> About Us</w:t>
      </w:r>
    </w:p>
    <w:p w14:paraId="1AD3CD22" w14:textId="77777777" w:rsidR="00D704D9" w:rsidRDefault="00D704D9" w:rsidP="00153F93">
      <w:pPr>
        <w:tabs>
          <w:tab w:val="left" w:pos="1039"/>
        </w:tabs>
        <w:rPr>
          <w:bCs/>
        </w:rPr>
      </w:pPr>
    </w:p>
    <w:p w14:paraId="4A715EAD" w14:textId="77777777" w:rsidR="00D704D9" w:rsidRPr="00D704D9" w:rsidRDefault="002F1963" w:rsidP="00153F93">
      <w:pPr>
        <w:tabs>
          <w:tab w:val="left" w:pos="1039"/>
        </w:tabs>
        <w:rPr>
          <w:bCs/>
        </w:rPr>
      </w:pPr>
      <w:r>
        <w:rPr>
          <w:bCs/>
          <w:noProof/>
          <w:lang w:val="en-IN" w:eastAsia="en-IN" w:bidi="ar-SA"/>
        </w:rPr>
        <w:drawing>
          <wp:inline distT="0" distB="0" distL="0" distR="0" wp14:anchorId="111C5D17" wp14:editId="082BF73A">
            <wp:extent cx="6057900" cy="3407410"/>
            <wp:effectExtent l="19050" t="0" r="0" b="0"/>
            <wp:docPr id="9" name="Picture 8" descr="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us.png"/>
                    <pic:cNvPicPr/>
                  </pic:nvPicPr>
                  <pic:blipFill>
                    <a:blip r:embed="rId25" cstate="print"/>
                    <a:stretch>
                      <a:fillRect/>
                    </a:stretch>
                  </pic:blipFill>
                  <pic:spPr>
                    <a:xfrm>
                      <a:off x="0" y="0"/>
                      <a:ext cx="6057900" cy="3407410"/>
                    </a:xfrm>
                    <a:prstGeom prst="rect">
                      <a:avLst/>
                    </a:prstGeom>
                  </pic:spPr>
                </pic:pic>
              </a:graphicData>
            </a:graphic>
          </wp:inline>
        </w:drawing>
      </w:r>
    </w:p>
    <w:p w14:paraId="7A49FE11" w14:textId="77777777" w:rsidR="00644762" w:rsidRDefault="00963AAC">
      <w:pPr>
        <w:widowControl/>
        <w:autoSpaceDE/>
        <w:autoSpaceDN/>
        <w:spacing w:after="160" w:line="259" w:lineRule="auto"/>
        <w:rPr>
          <w:sz w:val="10"/>
        </w:rPr>
      </w:pPr>
      <w:r>
        <w:rPr>
          <w:sz w:val="10"/>
        </w:rPr>
        <w:t xml:space="preserve"> </w:t>
      </w:r>
    </w:p>
    <w:p w14:paraId="03A4CF9C" w14:textId="77777777" w:rsidR="00644762" w:rsidRDefault="00644762">
      <w:pPr>
        <w:widowControl/>
        <w:autoSpaceDE/>
        <w:autoSpaceDN/>
        <w:spacing w:after="160" w:line="259" w:lineRule="auto"/>
        <w:rPr>
          <w:sz w:val="10"/>
        </w:rPr>
      </w:pPr>
    </w:p>
    <w:p w14:paraId="64BD49D8" w14:textId="77777777" w:rsidR="002F1963" w:rsidRDefault="002F1963">
      <w:pPr>
        <w:widowControl/>
        <w:autoSpaceDE/>
        <w:autoSpaceDN/>
        <w:spacing w:after="160" w:line="259" w:lineRule="auto"/>
      </w:pPr>
      <w:r w:rsidRPr="002F1963">
        <w:t>8</w:t>
      </w:r>
      <w:r>
        <w:t xml:space="preserve">.6 </w:t>
      </w:r>
      <w:r w:rsidR="00A04C78">
        <w:t>Customer Home</w:t>
      </w:r>
    </w:p>
    <w:p w14:paraId="4CC6C9D2" w14:textId="77777777" w:rsidR="00A04C78" w:rsidRDefault="009D6585">
      <w:pPr>
        <w:widowControl/>
        <w:autoSpaceDE/>
        <w:autoSpaceDN/>
        <w:spacing w:after="160" w:line="259" w:lineRule="auto"/>
      </w:pPr>
      <w:r>
        <w:rPr>
          <w:noProof/>
          <w:lang w:val="en-IN" w:eastAsia="en-IN" w:bidi="ar-SA"/>
        </w:rPr>
        <w:drawing>
          <wp:inline distT="0" distB="0" distL="0" distR="0" wp14:anchorId="19B82492" wp14:editId="485FA6DE">
            <wp:extent cx="6057900" cy="3407410"/>
            <wp:effectExtent l="19050" t="0" r="0" b="0"/>
            <wp:docPr id="10" name="Picture 9" descr="Customer 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home.jpeg"/>
                    <pic:cNvPicPr/>
                  </pic:nvPicPr>
                  <pic:blipFill>
                    <a:blip r:embed="rId26" cstate="print"/>
                    <a:stretch>
                      <a:fillRect/>
                    </a:stretch>
                  </pic:blipFill>
                  <pic:spPr>
                    <a:xfrm>
                      <a:off x="0" y="0"/>
                      <a:ext cx="6057900" cy="3407410"/>
                    </a:xfrm>
                    <a:prstGeom prst="rect">
                      <a:avLst/>
                    </a:prstGeom>
                  </pic:spPr>
                </pic:pic>
              </a:graphicData>
            </a:graphic>
          </wp:inline>
        </w:drawing>
      </w:r>
    </w:p>
    <w:p w14:paraId="01395BC7" w14:textId="77777777" w:rsidR="002F1963" w:rsidRPr="002F1963" w:rsidRDefault="002F1963">
      <w:pPr>
        <w:widowControl/>
        <w:autoSpaceDE/>
        <w:autoSpaceDN/>
        <w:spacing w:after="160" w:line="259" w:lineRule="auto"/>
      </w:pPr>
    </w:p>
    <w:p w14:paraId="108296A5" w14:textId="77777777" w:rsidR="00644762" w:rsidRDefault="00644762">
      <w:pPr>
        <w:widowControl/>
        <w:autoSpaceDE/>
        <w:autoSpaceDN/>
        <w:spacing w:after="160" w:line="259" w:lineRule="auto"/>
        <w:rPr>
          <w:sz w:val="10"/>
        </w:rPr>
      </w:pPr>
    </w:p>
    <w:p w14:paraId="7CD9F801" w14:textId="77777777" w:rsidR="00644762" w:rsidRDefault="00644762">
      <w:pPr>
        <w:widowControl/>
        <w:autoSpaceDE/>
        <w:autoSpaceDN/>
        <w:spacing w:after="160" w:line="259" w:lineRule="auto"/>
        <w:rPr>
          <w:sz w:val="10"/>
        </w:rPr>
      </w:pPr>
    </w:p>
    <w:p w14:paraId="510C2F51" w14:textId="77777777" w:rsidR="00644762" w:rsidRDefault="00644762">
      <w:pPr>
        <w:widowControl/>
        <w:autoSpaceDE/>
        <w:autoSpaceDN/>
        <w:spacing w:after="160" w:line="259" w:lineRule="auto"/>
        <w:rPr>
          <w:sz w:val="10"/>
        </w:rPr>
      </w:pPr>
    </w:p>
    <w:p w14:paraId="5B801CB4" w14:textId="77777777" w:rsidR="00644762" w:rsidRDefault="00644762">
      <w:pPr>
        <w:widowControl/>
        <w:autoSpaceDE/>
        <w:autoSpaceDN/>
        <w:spacing w:after="160" w:line="259" w:lineRule="auto"/>
        <w:rPr>
          <w:sz w:val="10"/>
        </w:rPr>
      </w:pPr>
    </w:p>
    <w:p w14:paraId="5CD9FCE8" w14:textId="77777777" w:rsidR="00644762" w:rsidRDefault="00644762">
      <w:pPr>
        <w:widowControl/>
        <w:autoSpaceDE/>
        <w:autoSpaceDN/>
        <w:spacing w:after="160" w:line="259" w:lineRule="auto"/>
        <w:rPr>
          <w:sz w:val="10"/>
        </w:rPr>
      </w:pPr>
    </w:p>
    <w:p w14:paraId="31C8301E" w14:textId="77777777" w:rsidR="009D6585" w:rsidRDefault="009D6585">
      <w:pPr>
        <w:widowControl/>
        <w:autoSpaceDE/>
        <w:autoSpaceDN/>
        <w:spacing w:after="160" w:line="259" w:lineRule="auto"/>
        <w:rPr>
          <w:noProof/>
          <w:lang w:bidi="ar-SA"/>
        </w:rPr>
      </w:pPr>
      <w:r>
        <w:rPr>
          <w:noProof/>
          <w:lang w:bidi="ar-SA"/>
        </w:rPr>
        <w:lastRenderedPageBreak/>
        <w:t>8.6.1 Customer can browse through all available products</w:t>
      </w:r>
    </w:p>
    <w:p w14:paraId="67EAAE96" w14:textId="77777777" w:rsidR="00644762" w:rsidRDefault="009D6585">
      <w:pPr>
        <w:widowControl/>
        <w:autoSpaceDE/>
        <w:autoSpaceDN/>
        <w:spacing w:after="160" w:line="259" w:lineRule="auto"/>
        <w:rPr>
          <w:noProof/>
          <w:lang w:bidi="ar-SA"/>
        </w:rPr>
      </w:pPr>
      <w:r>
        <w:rPr>
          <w:noProof/>
          <w:lang w:val="en-IN" w:eastAsia="en-IN" w:bidi="ar-SA"/>
        </w:rPr>
        <w:drawing>
          <wp:inline distT="0" distB="0" distL="0" distR="0" wp14:anchorId="18916479" wp14:editId="1CC836EC">
            <wp:extent cx="6057900" cy="3407410"/>
            <wp:effectExtent l="19050" t="0" r="0" b="0"/>
            <wp:docPr id="11" name="Picture 10" descr="product 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home.jpeg"/>
                    <pic:cNvPicPr/>
                  </pic:nvPicPr>
                  <pic:blipFill>
                    <a:blip r:embed="rId27" cstate="print"/>
                    <a:stretch>
                      <a:fillRect/>
                    </a:stretch>
                  </pic:blipFill>
                  <pic:spPr>
                    <a:xfrm>
                      <a:off x="0" y="0"/>
                      <a:ext cx="6057900" cy="3407410"/>
                    </a:xfrm>
                    <a:prstGeom prst="rect">
                      <a:avLst/>
                    </a:prstGeom>
                  </pic:spPr>
                </pic:pic>
              </a:graphicData>
            </a:graphic>
          </wp:inline>
        </w:drawing>
      </w:r>
      <w:r>
        <w:rPr>
          <w:noProof/>
          <w:lang w:bidi="ar-SA"/>
        </w:rPr>
        <w:t xml:space="preserve"> </w:t>
      </w:r>
    </w:p>
    <w:p w14:paraId="31389978" w14:textId="77777777" w:rsidR="009D6585" w:rsidRDefault="009D6585">
      <w:pPr>
        <w:widowControl/>
        <w:autoSpaceDE/>
        <w:autoSpaceDN/>
        <w:spacing w:after="160" w:line="259" w:lineRule="auto"/>
        <w:rPr>
          <w:noProof/>
          <w:lang w:bidi="ar-SA"/>
        </w:rPr>
      </w:pPr>
    </w:p>
    <w:p w14:paraId="6364566D" w14:textId="77777777" w:rsidR="009D6585" w:rsidRDefault="009D6585">
      <w:pPr>
        <w:widowControl/>
        <w:autoSpaceDE/>
        <w:autoSpaceDN/>
        <w:spacing w:after="160" w:line="259" w:lineRule="auto"/>
        <w:rPr>
          <w:noProof/>
          <w:lang w:bidi="ar-SA"/>
        </w:rPr>
      </w:pPr>
      <w:r>
        <w:rPr>
          <w:noProof/>
          <w:lang w:bidi="ar-SA"/>
        </w:rPr>
        <w:t>8.6.2 Customer can sen</w:t>
      </w:r>
      <w:r w:rsidR="0059687B">
        <w:rPr>
          <w:noProof/>
          <w:lang w:bidi="ar-SA"/>
        </w:rPr>
        <w:t xml:space="preserve">d request for service </w:t>
      </w:r>
    </w:p>
    <w:p w14:paraId="1B547887" w14:textId="77777777" w:rsidR="009D6585" w:rsidRPr="009D6585" w:rsidRDefault="009D6585">
      <w:pPr>
        <w:widowControl/>
        <w:autoSpaceDE/>
        <w:autoSpaceDN/>
        <w:spacing w:after="160" w:line="259" w:lineRule="auto"/>
        <w:rPr>
          <w:noProof/>
          <w:lang w:bidi="ar-SA"/>
        </w:rPr>
      </w:pPr>
      <w:r>
        <w:rPr>
          <w:noProof/>
          <w:lang w:val="en-IN" w:eastAsia="en-IN" w:bidi="ar-SA"/>
        </w:rPr>
        <w:drawing>
          <wp:inline distT="0" distB="0" distL="0" distR="0" wp14:anchorId="47EFC1B8" wp14:editId="53E77C58">
            <wp:extent cx="6057900" cy="3407410"/>
            <wp:effectExtent l="19050" t="0" r="0" b="0"/>
            <wp:docPr id="12" name="Picture 11" descr="service requ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request.jpeg"/>
                    <pic:cNvPicPr/>
                  </pic:nvPicPr>
                  <pic:blipFill>
                    <a:blip r:embed="rId28" cstate="print"/>
                    <a:stretch>
                      <a:fillRect/>
                    </a:stretch>
                  </pic:blipFill>
                  <pic:spPr>
                    <a:xfrm>
                      <a:off x="0" y="0"/>
                      <a:ext cx="6057900" cy="3407410"/>
                    </a:xfrm>
                    <a:prstGeom prst="rect">
                      <a:avLst/>
                    </a:prstGeom>
                  </pic:spPr>
                </pic:pic>
              </a:graphicData>
            </a:graphic>
          </wp:inline>
        </w:drawing>
      </w:r>
    </w:p>
    <w:p w14:paraId="12A0A039" w14:textId="77777777" w:rsidR="00644762" w:rsidRDefault="00644762">
      <w:pPr>
        <w:widowControl/>
        <w:autoSpaceDE/>
        <w:autoSpaceDN/>
        <w:spacing w:after="160" w:line="259" w:lineRule="auto"/>
        <w:rPr>
          <w:sz w:val="10"/>
        </w:rPr>
      </w:pPr>
      <w:r w:rsidRPr="00644762">
        <w:rPr>
          <w:sz w:val="10"/>
        </w:rPr>
        <w:t xml:space="preserve"> </w:t>
      </w:r>
    </w:p>
    <w:p w14:paraId="372F61A1" w14:textId="77777777" w:rsidR="00644762" w:rsidRDefault="00644762">
      <w:pPr>
        <w:widowControl/>
        <w:autoSpaceDE/>
        <w:autoSpaceDN/>
        <w:spacing w:after="160" w:line="259" w:lineRule="auto"/>
        <w:rPr>
          <w:sz w:val="10"/>
        </w:rPr>
      </w:pPr>
    </w:p>
    <w:p w14:paraId="2FC13CCC" w14:textId="77777777" w:rsidR="00947F94" w:rsidRDefault="00947F94">
      <w:pPr>
        <w:widowControl/>
        <w:autoSpaceDE/>
        <w:autoSpaceDN/>
        <w:spacing w:after="160" w:line="259" w:lineRule="auto"/>
      </w:pPr>
    </w:p>
    <w:p w14:paraId="234639C0" w14:textId="77777777" w:rsidR="002721CF" w:rsidRDefault="002721CF">
      <w:pPr>
        <w:widowControl/>
        <w:autoSpaceDE/>
        <w:autoSpaceDN/>
        <w:spacing w:after="160" w:line="259" w:lineRule="auto"/>
      </w:pPr>
    </w:p>
    <w:p w14:paraId="582233D8" w14:textId="77777777" w:rsidR="002721CF" w:rsidRDefault="002721CF">
      <w:pPr>
        <w:widowControl/>
        <w:autoSpaceDE/>
        <w:autoSpaceDN/>
        <w:spacing w:after="160" w:line="259" w:lineRule="auto"/>
      </w:pPr>
      <w:r>
        <w:lastRenderedPageBreak/>
        <w:t>8.6.3 Rate Us</w:t>
      </w:r>
    </w:p>
    <w:p w14:paraId="332BCF0B" w14:textId="77777777" w:rsidR="002721CF" w:rsidRPr="002721CF" w:rsidRDefault="002721CF">
      <w:pPr>
        <w:widowControl/>
        <w:autoSpaceDE/>
        <w:autoSpaceDN/>
        <w:spacing w:after="160" w:line="259" w:lineRule="auto"/>
      </w:pPr>
      <w:r>
        <w:rPr>
          <w:noProof/>
          <w:lang w:val="en-IN" w:eastAsia="en-IN" w:bidi="ar-SA"/>
        </w:rPr>
        <w:drawing>
          <wp:inline distT="0" distB="0" distL="0" distR="0" wp14:anchorId="729A2743" wp14:editId="1EE139BE">
            <wp:extent cx="6057900" cy="3407410"/>
            <wp:effectExtent l="19050" t="0" r="0" b="0"/>
            <wp:docPr id="5" name="Picture 4" descr="rate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us.jpeg"/>
                    <pic:cNvPicPr/>
                  </pic:nvPicPr>
                  <pic:blipFill>
                    <a:blip r:embed="rId29" cstate="print"/>
                    <a:stretch>
                      <a:fillRect/>
                    </a:stretch>
                  </pic:blipFill>
                  <pic:spPr>
                    <a:xfrm>
                      <a:off x="0" y="0"/>
                      <a:ext cx="6057900" cy="3407410"/>
                    </a:xfrm>
                    <a:prstGeom prst="rect">
                      <a:avLst/>
                    </a:prstGeom>
                  </pic:spPr>
                </pic:pic>
              </a:graphicData>
            </a:graphic>
          </wp:inline>
        </w:drawing>
      </w:r>
    </w:p>
    <w:p w14:paraId="32B2B037" w14:textId="77777777" w:rsidR="002721CF" w:rsidRDefault="002721CF">
      <w:pPr>
        <w:widowControl/>
        <w:autoSpaceDE/>
        <w:autoSpaceDN/>
        <w:spacing w:after="160" w:line="259" w:lineRule="auto"/>
        <w:rPr>
          <w:sz w:val="10"/>
        </w:rPr>
      </w:pPr>
    </w:p>
    <w:p w14:paraId="0C1EF1F2" w14:textId="77777777" w:rsidR="002721CF" w:rsidRDefault="002721CF">
      <w:pPr>
        <w:widowControl/>
        <w:autoSpaceDE/>
        <w:autoSpaceDN/>
        <w:spacing w:after="160" w:line="259" w:lineRule="auto"/>
        <w:rPr>
          <w:sz w:val="10"/>
        </w:rPr>
      </w:pPr>
    </w:p>
    <w:p w14:paraId="1A347ABA" w14:textId="77777777" w:rsidR="0020089D" w:rsidRPr="002721CF" w:rsidRDefault="0020089D">
      <w:pPr>
        <w:widowControl/>
        <w:autoSpaceDE/>
        <w:autoSpaceDN/>
        <w:spacing w:after="160" w:line="259" w:lineRule="auto"/>
        <w:rPr>
          <w:sz w:val="10"/>
        </w:rPr>
      </w:pPr>
      <w:r w:rsidRPr="0020089D">
        <w:t>8</w:t>
      </w:r>
      <w:r>
        <w:t>.7 Service Provider Home</w:t>
      </w:r>
    </w:p>
    <w:p w14:paraId="6A54F2AE" w14:textId="77777777" w:rsidR="0020089D" w:rsidRDefault="0020089D">
      <w:pPr>
        <w:widowControl/>
        <w:autoSpaceDE/>
        <w:autoSpaceDN/>
        <w:spacing w:after="160" w:line="259" w:lineRule="auto"/>
      </w:pPr>
      <w:r>
        <w:rPr>
          <w:noProof/>
          <w:lang w:val="en-IN" w:eastAsia="en-IN" w:bidi="ar-SA"/>
        </w:rPr>
        <w:drawing>
          <wp:inline distT="0" distB="0" distL="0" distR="0" wp14:anchorId="4170E000" wp14:editId="224E3FC3">
            <wp:extent cx="6057900" cy="3407410"/>
            <wp:effectExtent l="19050" t="0" r="0" b="0"/>
            <wp:docPr id="13" name="Picture 12" descr="sp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ome.jpeg"/>
                    <pic:cNvPicPr/>
                  </pic:nvPicPr>
                  <pic:blipFill>
                    <a:blip r:embed="rId30" cstate="print"/>
                    <a:stretch>
                      <a:fillRect/>
                    </a:stretch>
                  </pic:blipFill>
                  <pic:spPr>
                    <a:xfrm>
                      <a:off x="0" y="0"/>
                      <a:ext cx="6057900" cy="3407410"/>
                    </a:xfrm>
                    <a:prstGeom prst="rect">
                      <a:avLst/>
                    </a:prstGeom>
                  </pic:spPr>
                </pic:pic>
              </a:graphicData>
            </a:graphic>
          </wp:inline>
        </w:drawing>
      </w:r>
    </w:p>
    <w:p w14:paraId="57EEF77E" w14:textId="77777777" w:rsidR="0020089D" w:rsidRDefault="0020089D">
      <w:pPr>
        <w:widowControl/>
        <w:autoSpaceDE/>
        <w:autoSpaceDN/>
        <w:spacing w:after="160" w:line="259" w:lineRule="auto"/>
      </w:pPr>
    </w:p>
    <w:p w14:paraId="05998766" w14:textId="77777777" w:rsidR="002721CF" w:rsidRDefault="002721CF">
      <w:pPr>
        <w:widowControl/>
        <w:autoSpaceDE/>
        <w:autoSpaceDN/>
        <w:spacing w:after="160" w:line="259" w:lineRule="auto"/>
      </w:pPr>
    </w:p>
    <w:p w14:paraId="6DEC19BC" w14:textId="77777777" w:rsidR="002721CF" w:rsidRDefault="002721CF">
      <w:pPr>
        <w:widowControl/>
        <w:autoSpaceDE/>
        <w:autoSpaceDN/>
        <w:spacing w:after="160" w:line="259" w:lineRule="auto"/>
      </w:pPr>
    </w:p>
    <w:p w14:paraId="15A43EA8" w14:textId="77777777" w:rsidR="002721CF" w:rsidRDefault="002721CF">
      <w:pPr>
        <w:widowControl/>
        <w:autoSpaceDE/>
        <w:autoSpaceDN/>
        <w:spacing w:after="160" w:line="259" w:lineRule="auto"/>
      </w:pPr>
    </w:p>
    <w:p w14:paraId="59046229" w14:textId="77777777" w:rsidR="002721CF" w:rsidRDefault="002721CF">
      <w:pPr>
        <w:widowControl/>
        <w:autoSpaceDE/>
        <w:autoSpaceDN/>
        <w:spacing w:after="160" w:line="259" w:lineRule="auto"/>
      </w:pPr>
    </w:p>
    <w:p w14:paraId="1836A267" w14:textId="77777777" w:rsidR="00636F30" w:rsidRDefault="0020089D">
      <w:pPr>
        <w:widowControl/>
        <w:autoSpaceDE/>
        <w:autoSpaceDN/>
        <w:spacing w:after="160" w:line="259" w:lineRule="auto"/>
      </w:pPr>
      <w:r>
        <w:t>8.7.1 Up</w:t>
      </w:r>
      <w:r w:rsidR="0048379C">
        <w:t>load product details by service provider</w:t>
      </w:r>
    </w:p>
    <w:p w14:paraId="0301054A" w14:textId="77777777" w:rsidR="005E7438" w:rsidRDefault="005E7438">
      <w:pPr>
        <w:widowControl/>
        <w:autoSpaceDE/>
        <w:autoSpaceDN/>
        <w:spacing w:after="160" w:line="259" w:lineRule="auto"/>
      </w:pPr>
      <w:r>
        <w:rPr>
          <w:noProof/>
          <w:lang w:val="en-IN" w:eastAsia="en-IN" w:bidi="ar-SA"/>
        </w:rPr>
        <w:drawing>
          <wp:inline distT="0" distB="0" distL="0" distR="0" wp14:anchorId="2EF0D490" wp14:editId="68175F0B">
            <wp:extent cx="6057900" cy="3407410"/>
            <wp:effectExtent l="19050" t="0" r="0" b="0"/>
            <wp:docPr id="17" name="Picture 16" descr="product up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upload.jpeg"/>
                    <pic:cNvPicPr/>
                  </pic:nvPicPr>
                  <pic:blipFill>
                    <a:blip r:embed="rId31" cstate="print"/>
                    <a:stretch>
                      <a:fillRect/>
                    </a:stretch>
                  </pic:blipFill>
                  <pic:spPr>
                    <a:xfrm>
                      <a:off x="0" y="0"/>
                      <a:ext cx="6057900" cy="3407410"/>
                    </a:xfrm>
                    <a:prstGeom prst="rect">
                      <a:avLst/>
                    </a:prstGeom>
                  </pic:spPr>
                </pic:pic>
              </a:graphicData>
            </a:graphic>
          </wp:inline>
        </w:drawing>
      </w:r>
    </w:p>
    <w:p w14:paraId="5934A061" w14:textId="77777777" w:rsidR="005E7438" w:rsidRDefault="005E7438">
      <w:pPr>
        <w:widowControl/>
        <w:autoSpaceDE/>
        <w:autoSpaceDN/>
        <w:spacing w:after="160" w:line="259" w:lineRule="auto"/>
      </w:pPr>
    </w:p>
    <w:p w14:paraId="52F9816E" w14:textId="77777777" w:rsidR="005E7438" w:rsidRDefault="005E7438">
      <w:pPr>
        <w:widowControl/>
        <w:autoSpaceDE/>
        <w:autoSpaceDN/>
        <w:spacing w:after="160" w:line="259" w:lineRule="auto"/>
      </w:pPr>
    </w:p>
    <w:p w14:paraId="48E741C9" w14:textId="77777777" w:rsidR="005E7438" w:rsidRDefault="005E7438">
      <w:pPr>
        <w:widowControl/>
        <w:autoSpaceDE/>
        <w:autoSpaceDN/>
        <w:spacing w:after="160" w:line="259" w:lineRule="auto"/>
      </w:pPr>
    </w:p>
    <w:p w14:paraId="6AD39A47" w14:textId="77777777" w:rsidR="005E7438" w:rsidRDefault="005E7438">
      <w:pPr>
        <w:widowControl/>
        <w:autoSpaceDE/>
        <w:autoSpaceDN/>
        <w:spacing w:after="160" w:line="259" w:lineRule="auto"/>
      </w:pPr>
    </w:p>
    <w:p w14:paraId="52D282F6" w14:textId="77777777" w:rsidR="005E7438" w:rsidRDefault="00636F30">
      <w:pPr>
        <w:widowControl/>
        <w:autoSpaceDE/>
        <w:autoSpaceDN/>
        <w:spacing w:after="160" w:line="259" w:lineRule="auto"/>
      </w:pPr>
      <w:r>
        <w:t>8.7.2 View all request for service send from customer</w:t>
      </w:r>
    </w:p>
    <w:p w14:paraId="70F70A3B" w14:textId="77777777" w:rsidR="00A14552" w:rsidRDefault="005E7438">
      <w:pPr>
        <w:widowControl/>
        <w:autoSpaceDE/>
        <w:autoSpaceDN/>
        <w:spacing w:after="160" w:line="259" w:lineRule="auto"/>
      </w:pPr>
      <w:r>
        <w:rPr>
          <w:noProof/>
          <w:lang w:val="en-IN" w:eastAsia="en-IN" w:bidi="ar-SA"/>
        </w:rPr>
        <w:drawing>
          <wp:inline distT="0" distB="0" distL="0" distR="0" wp14:anchorId="63A614D1" wp14:editId="75797E5F">
            <wp:extent cx="6057900" cy="3407410"/>
            <wp:effectExtent l="19050" t="0" r="0" b="0"/>
            <wp:docPr id="15" name="Picture 14" descr="customer requ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request.jpeg"/>
                    <pic:cNvPicPr/>
                  </pic:nvPicPr>
                  <pic:blipFill>
                    <a:blip r:embed="rId32" cstate="print"/>
                    <a:stretch>
                      <a:fillRect/>
                    </a:stretch>
                  </pic:blipFill>
                  <pic:spPr>
                    <a:xfrm>
                      <a:off x="0" y="0"/>
                      <a:ext cx="6057900" cy="3407410"/>
                    </a:xfrm>
                    <a:prstGeom prst="rect">
                      <a:avLst/>
                    </a:prstGeom>
                  </pic:spPr>
                </pic:pic>
              </a:graphicData>
            </a:graphic>
          </wp:inline>
        </w:drawing>
      </w:r>
      <w:r w:rsidR="00636F30">
        <w:t xml:space="preserve"> </w:t>
      </w:r>
    </w:p>
    <w:p w14:paraId="505064BB" w14:textId="77777777" w:rsidR="00A14552" w:rsidRDefault="00A14552">
      <w:pPr>
        <w:widowControl/>
        <w:autoSpaceDE/>
        <w:autoSpaceDN/>
        <w:spacing w:after="160" w:line="259" w:lineRule="auto"/>
      </w:pPr>
      <w:r>
        <w:lastRenderedPageBreak/>
        <w:t xml:space="preserve">8.7.3 Enter solution of customer </w:t>
      </w:r>
    </w:p>
    <w:p w14:paraId="373537F8" w14:textId="77777777" w:rsidR="00AB71DC" w:rsidRPr="0020089D" w:rsidRDefault="00787789">
      <w:pPr>
        <w:widowControl/>
        <w:autoSpaceDE/>
        <w:autoSpaceDN/>
        <w:spacing w:after="160" w:line="259" w:lineRule="auto"/>
      </w:pPr>
      <w:r>
        <w:rPr>
          <w:noProof/>
          <w:lang w:val="en-IN" w:eastAsia="en-IN" w:bidi="ar-SA"/>
        </w:rPr>
        <w:drawing>
          <wp:inline distT="0" distB="0" distL="0" distR="0" wp14:anchorId="50F20AA8" wp14:editId="708FAA84">
            <wp:extent cx="6057900" cy="3407410"/>
            <wp:effectExtent l="19050" t="0" r="0" b="0"/>
            <wp:docPr id="1" name="Picture 0" descr="sol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jpeg"/>
                    <pic:cNvPicPr/>
                  </pic:nvPicPr>
                  <pic:blipFill>
                    <a:blip r:embed="rId33" cstate="print"/>
                    <a:stretch>
                      <a:fillRect/>
                    </a:stretch>
                  </pic:blipFill>
                  <pic:spPr>
                    <a:xfrm>
                      <a:off x="0" y="0"/>
                      <a:ext cx="6057900" cy="3407410"/>
                    </a:xfrm>
                    <a:prstGeom prst="rect">
                      <a:avLst/>
                    </a:prstGeom>
                  </pic:spPr>
                </pic:pic>
              </a:graphicData>
            </a:graphic>
          </wp:inline>
        </w:drawing>
      </w:r>
      <w:r w:rsidR="00AB71DC" w:rsidRPr="0020089D">
        <w:br w:type="page"/>
      </w:r>
    </w:p>
    <w:p w14:paraId="0FB0FD5D" w14:textId="77777777" w:rsidR="00AB71DC" w:rsidRDefault="00AB71DC" w:rsidP="00DB6D2D">
      <w:pPr>
        <w:rPr>
          <w:sz w:val="10"/>
        </w:rPr>
        <w:sectPr w:rsidR="00AB71DC">
          <w:footerReference w:type="default" r:id="rId34"/>
          <w:pgSz w:w="11900" w:h="16840"/>
          <w:pgMar w:top="1320" w:right="1020" w:bottom="1220" w:left="1340" w:header="720" w:footer="1034" w:gutter="0"/>
          <w:cols w:space="720"/>
        </w:sectPr>
      </w:pPr>
    </w:p>
    <w:p w14:paraId="13F48B37" w14:textId="77777777" w:rsidR="00DB6D2D" w:rsidRPr="00452090" w:rsidRDefault="00BF1BD4" w:rsidP="00BF1BD4">
      <w:pPr>
        <w:tabs>
          <w:tab w:val="left" w:pos="400"/>
        </w:tabs>
        <w:spacing w:before="86"/>
        <w:rPr>
          <w:rFonts w:ascii="Segoe UI" w:hAnsi="Segoe UI" w:cs="Segoe UI"/>
          <w:b/>
        </w:rPr>
      </w:pPr>
      <w:r w:rsidRPr="00452090">
        <w:rPr>
          <w:rFonts w:ascii="Segoe UI" w:hAnsi="Segoe UI" w:cs="Segoe UI"/>
          <w:b/>
        </w:rPr>
        <w:lastRenderedPageBreak/>
        <w:t xml:space="preserve"> </w:t>
      </w:r>
      <w:r w:rsidRPr="00452090">
        <w:rPr>
          <w:rFonts w:ascii="Segoe UI" w:hAnsi="Segoe UI" w:cs="Segoe UI"/>
          <w:b/>
          <w:sz w:val="24"/>
          <w:szCs w:val="24"/>
        </w:rPr>
        <w:t xml:space="preserve">9. </w:t>
      </w:r>
      <w:r w:rsidR="00DB6D2D" w:rsidRPr="00452090">
        <w:rPr>
          <w:rFonts w:ascii="Segoe UI" w:hAnsi="Segoe UI" w:cs="Segoe UI"/>
          <w:b/>
        </w:rPr>
        <w:t xml:space="preserve">CONCLUSION </w:t>
      </w:r>
    </w:p>
    <w:p w14:paraId="278D79D3" w14:textId="77777777" w:rsidR="001F55F9" w:rsidRPr="00452090" w:rsidRDefault="001F55F9">
      <w:pPr>
        <w:pStyle w:val="BodyText"/>
        <w:spacing w:before="1"/>
        <w:rPr>
          <w:rFonts w:ascii="Segoe UI" w:hAnsi="Segoe UI" w:cs="Segoe UI"/>
          <w:sz w:val="22"/>
        </w:rPr>
      </w:pPr>
    </w:p>
    <w:p w14:paraId="79875A02" w14:textId="77777777" w:rsidR="00153F93" w:rsidRPr="00452090" w:rsidRDefault="00153F93" w:rsidP="00153F93">
      <w:pPr>
        <w:rPr>
          <w:rFonts w:ascii="Segoe UI" w:hAnsi="Segoe UI" w:cs="Segoe UI"/>
        </w:rPr>
      </w:pPr>
      <w:r w:rsidRPr="00452090">
        <w:rPr>
          <w:rFonts w:ascii="Segoe UI" w:hAnsi="Segoe UI" w:cs="Segoe UI"/>
        </w:rPr>
        <w:t>MobiJet online system provide platform for customer and service provider to get connected with each other efficiently. Our system provides a user-friendly platform where customer can easily Buy-Sell and book appointment to take a mobile repairing services from Service Provider to solve their problems. Customer can also give feedback to the respective  Products after buying it. Our system provides various verified second hand mobiles also repair services from respective area service provider. MobiJet is most efficient for customers, it is easy to use and can be handled by everyone.</w:t>
      </w:r>
    </w:p>
    <w:p w14:paraId="5894EE12" w14:textId="77777777" w:rsidR="00153F93" w:rsidRPr="00452090" w:rsidRDefault="00153F93" w:rsidP="00153F93">
      <w:pPr>
        <w:rPr>
          <w:rFonts w:ascii="Segoe UI" w:hAnsi="Segoe UI" w:cs="Segoe UI"/>
        </w:rPr>
      </w:pPr>
    </w:p>
    <w:p w14:paraId="647DFF61" w14:textId="77777777" w:rsidR="006A6E72" w:rsidRDefault="00EA5B58" w:rsidP="006A6E72">
      <w:pPr>
        <w:rPr>
          <w:rFonts w:ascii="Segoe UI" w:hAnsi="Segoe UI" w:cs="Segoe UI"/>
          <w:b/>
        </w:rPr>
      </w:pPr>
      <w:r>
        <w:rPr>
          <w:rFonts w:ascii="Segoe UI" w:hAnsi="Segoe UI" w:cs="Segoe UI"/>
          <w:b/>
        </w:rPr>
        <w:t xml:space="preserve">9.1 </w:t>
      </w:r>
      <w:r w:rsidRPr="00452090">
        <w:rPr>
          <w:rFonts w:ascii="Segoe UI" w:hAnsi="Segoe UI" w:cs="Segoe UI"/>
          <w:b/>
        </w:rPr>
        <w:t>FUTURE SCOPE</w:t>
      </w:r>
    </w:p>
    <w:p w14:paraId="50BB1A15" w14:textId="77777777" w:rsidR="00153F93" w:rsidRPr="006A6E72" w:rsidRDefault="006A6E72" w:rsidP="006A6E72">
      <w:pPr>
        <w:rPr>
          <w:rFonts w:ascii="Segoe UI" w:hAnsi="Segoe UI" w:cs="Segoe UI"/>
          <w:b/>
        </w:rPr>
      </w:pPr>
      <w:r>
        <w:rPr>
          <w:rFonts w:ascii="Segoe UI" w:hAnsi="Segoe UI" w:cs="Segoe UI"/>
        </w:rPr>
        <w:t xml:space="preserve">In future </w:t>
      </w:r>
      <w:r w:rsidR="00153F93" w:rsidRPr="00452090">
        <w:rPr>
          <w:rFonts w:ascii="Segoe UI" w:hAnsi="Segoe UI" w:cs="Segoe UI"/>
          <w:lang w:val="en-IN"/>
        </w:rPr>
        <w:t>If any product is short of its accessories and if customer requests then we will provide</w:t>
      </w:r>
      <w:r>
        <w:rPr>
          <w:rFonts w:ascii="Segoe UI" w:hAnsi="Segoe UI" w:cs="Segoe UI"/>
        </w:rPr>
        <w:t xml:space="preserve"> them</w:t>
      </w:r>
      <w:r>
        <w:rPr>
          <w:rFonts w:ascii="Segoe UI" w:hAnsi="Segoe UI" w:cs="Segoe UI"/>
          <w:lang w:val="en-IN"/>
        </w:rPr>
        <w:t xml:space="preserve">. </w:t>
      </w:r>
      <w:r w:rsidR="00153F93" w:rsidRPr="00452090">
        <w:rPr>
          <w:rFonts w:ascii="Segoe UI" w:hAnsi="Segoe UI" w:cs="Segoe UI"/>
          <w:lang w:val="en-IN"/>
        </w:rPr>
        <w:t xml:space="preserve"> We could extend this site with new mobiles and electronic gadget</w:t>
      </w:r>
      <w:r>
        <w:rPr>
          <w:rFonts w:ascii="Segoe UI" w:hAnsi="Segoe UI" w:cs="Segoe UI"/>
          <w:lang w:val="en-IN"/>
        </w:rPr>
        <w:t xml:space="preserve"> and w</w:t>
      </w:r>
      <w:r w:rsidR="00153F93" w:rsidRPr="00452090">
        <w:rPr>
          <w:rFonts w:ascii="Segoe UI" w:hAnsi="Segoe UI" w:cs="Segoe UI"/>
          <w:lang w:val="en-IN"/>
        </w:rPr>
        <w:t>ant to increase our service as many areas as we can</w:t>
      </w:r>
    </w:p>
    <w:p w14:paraId="34E47C69" w14:textId="77777777" w:rsidR="00153F93" w:rsidRDefault="00153F93">
      <w:pPr>
        <w:sectPr w:rsidR="00153F93">
          <w:footerReference w:type="default" r:id="rId35"/>
          <w:pgSz w:w="11900" w:h="16840"/>
          <w:pgMar w:top="1320" w:right="1020" w:bottom="1220" w:left="1340" w:header="720" w:footer="1034" w:gutter="0"/>
          <w:cols w:space="720"/>
        </w:sectPr>
      </w:pPr>
    </w:p>
    <w:p w14:paraId="3C858762" w14:textId="77777777" w:rsidR="001F55F9" w:rsidRPr="00836415" w:rsidRDefault="001F55F9" w:rsidP="00BC30A6">
      <w:pPr>
        <w:tabs>
          <w:tab w:val="left" w:pos="1406"/>
        </w:tabs>
        <w:spacing w:before="1" w:line="276" w:lineRule="auto"/>
        <w:ind w:right="123"/>
        <w:jc w:val="both"/>
        <w:rPr>
          <w:sz w:val="24"/>
        </w:rPr>
      </w:pPr>
    </w:p>
    <w:sectPr w:rsidR="001F55F9" w:rsidRPr="00836415" w:rsidSect="00EB5121">
      <w:footerReference w:type="default" r:id="rId36"/>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DC45" w14:textId="77777777" w:rsidR="005C7EB6" w:rsidRDefault="005C7EB6">
      <w:r>
        <w:separator/>
      </w:r>
    </w:p>
  </w:endnote>
  <w:endnote w:type="continuationSeparator" w:id="0">
    <w:p w14:paraId="1A89DDE4" w14:textId="77777777" w:rsidR="005C7EB6" w:rsidRDefault="005C7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DejaVu Sans">
    <w:altName w:val="Sylfaen"/>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27"/>
      <w:docPartObj>
        <w:docPartGallery w:val="Page Numbers (Bottom of Page)"/>
        <w:docPartUnique/>
      </w:docPartObj>
    </w:sdtPr>
    <w:sdtContent>
      <w:p w14:paraId="33515590" w14:textId="77777777" w:rsidR="00D87C82" w:rsidRDefault="00000000">
        <w:pPr>
          <w:pStyle w:val="Footer"/>
          <w:jc w:val="center"/>
        </w:pPr>
        <w:r>
          <w:fldChar w:fldCharType="begin"/>
        </w:r>
        <w:r>
          <w:instrText xml:space="preserve"> PAGE   \* MERGEFORMAT </w:instrText>
        </w:r>
        <w:r>
          <w:fldChar w:fldCharType="separate"/>
        </w:r>
        <w:r w:rsidR="000E7E29">
          <w:rPr>
            <w:noProof/>
          </w:rPr>
          <w:t>1</w:t>
        </w:r>
        <w:r>
          <w:rPr>
            <w:noProof/>
          </w:rPr>
          <w:fldChar w:fldCharType="end"/>
        </w:r>
      </w:p>
    </w:sdtContent>
  </w:sdt>
  <w:p w14:paraId="524C4110" w14:textId="77777777" w:rsidR="00D87C82" w:rsidRDefault="00D87C8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28"/>
      <w:docPartObj>
        <w:docPartGallery w:val="Page Numbers (Bottom of Page)"/>
        <w:docPartUnique/>
      </w:docPartObj>
    </w:sdtPr>
    <w:sdtContent>
      <w:p w14:paraId="1F91BA0D" w14:textId="77777777" w:rsidR="00D87C82" w:rsidRDefault="00000000">
        <w:pPr>
          <w:pStyle w:val="Footer"/>
          <w:jc w:val="center"/>
        </w:pPr>
        <w:r>
          <w:fldChar w:fldCharType="begin"/>
        </w:r>
        <w:r>
          <w:instrText xml:space="preserve"> PAGE   \* MERGEFORMAT </w:instrText>
        </w:r>
        <w:r>
          <w:fldChar w:fldCharType="separate"/>
        </w:r>
        <w:r w:rsidR="007B64F5">
          <w:rPr>
            <w:noProof/>
          </w:rPr>
          <w:t>3</w:t>
        </w:r>
        <w:r>
          <w:rPr>
            <w:noProof/>
          </w:rPr>
          <w:fldChar w:fldCharType="end"/>
        </w:r>
      </w:p>
    </w:sdtContent>
  </w:sdt>
  <w:p w14:paraId="349B593E" w14:textId="77777777" w:rsidR="00D87C82" w:rsidRDefault="00D87C8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29"/>
      <w:docPartObj>
        <w:docPartGallery w:val="Page Numbers (Bottom of Page)"/>
        <w:docPartUnique/>
      </w:docPartObj>
    </w:sdtPr>
    <w:sdtContent>
      <w:p w14:paraId="208ABDB4" w14:textId="77777777" w:rsidR="00D87C82" w:rsidRDefault="00000000">
        <w:pPr>
          <w:pStyle w:val="Footer"/>
          <w:jc w:val="center"/>
        </w:pPr>
        <w:r>
          <w:fldChar w:fldCharType="begin"/>
        </w:r>
        <w:r>
          <w:instrText xml:space="preserve"> PAGE   \* MERGEFORMAT </w:instrText>
        </w:r>
        <w:r>
          <w:fldChar w:fldCharType="separate"/>
        </w:r>
        <w:r w:rsidR="007B64F5">
          <w:rPr>
            <w:noProof/>
          </w:rPr>
          <w:t>8</w:t>
        </w:r>
        <w:r>
          <w:rPr>
            <w:noProof/>
          </w:rPr>
          <w:fldChar w:fldCharType="end"/>
        </w:r>
      </w:p>
    </w:sdtContent>
  </w:sdt>
  <w:p w14:paraId="059C5605" w14:textId="77777777" w:rsidR="00D87C82" w:rsidRDefault="00D87C82">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30"/>
      <w:docPartObj>
        <w:docPartGallery w:val="Page Numbers (Bottom of Page)"/>
        <w:docPartUnique/>
      </w:docPartObj>
    </w:sdtPr>
    <w:sdtContent>
      <w:p w14:paraId="6C27B1F5" w14:textId="77777777" w:rsidR="00D87C82" w:rsidRDefault="00000000">
        <w:pPr>
          <w:pStyle w:val="Footer"/>
          <w:jc w:val="center"/>
        </w:pPr>
        <w:r>
          <w:fldChar w:fldCharType="begin"/>
        </w:r>
        <w:r>
          <w:instrText xml:space="preserve"> PAGE   \* MERGEFORMAT </w:instrText>
        </w:r>
        <w:r>
          <w:fldChar w:fldCharType="separate"/>
        </w:r>
        <w:r w:rsidR="007B64F5">
          <w:rPr>
            <w:noProof/>
          </w:rPr>
          <w:t>9</w:t>
        </w:r>
        <w:r>
          <w:rPr>
            <w:noProof/>
          </w:rPr>
          <w:fldChar w:fldCharType="end"/>
        </w:r>
      </w:p>
    </w:sdtContent>
  </w:sdt>
  <w:p w14:paraId="49E2F957" w14:textId="77777777" w:rsidR="00D87C82" w:rsidRDefault="00D87C82">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31"/>
      <w:docPartObj>
        <w:docPartGallery w:val="Page Numbers (Bottom of Page)"/>
        <w:docPartUnique/>
      </w:docPartObj>
    </w:sdtPr>
    <w:sdtContent>
      <w:p w14:paraId="29DCC115" w14:textId="77777777" w:rsidR="00D87C82" w:rsidRDefault="00000000">
        <w:pPr>
          <w:pStyle w:val="Footer"/>
          <w:jc w:val="center"/>
        </w:pPr>
        <w:r>
          <w:fldChar w:fldCharType="begin"/>
        </w:r>
        <w:r>
          <w:instrText xml:space="preserve"> PAGE   \* MERGEFORMAT </w:instrText>
        </w:r>
        <w:r>
          <w:fldChar w:fldCharType="separate"/>
        </w:r>
        <w:r w:rsidR="007B64F5">
          <w:rPr>
            <w:noProof/>
          </w:rPr>
          <w:t>12</w:t>
        </w:r>
        <w:r>
          <w:rPr>
            <w:noProof/>
          </w:rPr>
          <w:fldChar w:fldCharType="end"/>
        </w:r>
      </w:p>
    </w:sdtContent>
  </w:sdt>
  <w:p w14:paraId="14E81F05" w14:textId="77777777" w:rsidR="00D87C82" w:rsidRDefault="00D87C82">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626"/>
      <w:docPartObj>
        <w:docPartGallery w:val="Page Numbers (Bottom of Page)"/>
        <w:docPartUnique/>
      </w:docPartObj>
    </w:sdtPr>
    <w:sdtContent>
      <w:p w14:paraId="57F98F60" w14:textId="77777777" w:rsidR="00D87C82" w:rsidRDefault="00000000">
        <w:pPr>
          <w:pStyle w:val="Footer"/>
          <w:jc w:val="center"/>
        </w:pPr>
        <w:r>
          <w:fldChar w:fldCharType="begin"/>
        </w:r>
        <w:r>
          <w:instrText xml:space="preserve"> PAGE   \* MERGEFORMAT </w:instrText>
        </w:r>
        <w:r>
          <w:fldChar w:fldCharType="separate"/>
        </w:r>
        <w:r w:rsidR="007B64F5">
          <w:rPr>
            <w:noProof/>
          </w:rPr>
          <w:t>15</w:t>
        </w:r>
        <w:r>
          <w:rPr>
            <w:noProof/>
          </w:rPr>
          <w:fldChar w:fldCharType="end"/>
        </w:r>
      </w:p>
    </w:sdtContent>
  </w:sdt>
  <w:p w14:paraId="1BFE30D7" w14:textId="77777777" w:rsidR="00D87C82" w:rsidRDefault="00D87C82">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33594"/>
      <w:docPartObj>
        <w:docPartGallery w:val="Page Numbers (Bottom of Page)"/>
        <w:docPartUnique/>
      </w:docPartObj>
    </w:sdtPr>
    <w:sdtContent>
      <w:p w14:paraId="1C4B52EB" w14:textId="77777777" w:rsidR="00D87C82" w:rsidRDefault="00000000">
        <w:pPr>
          <w:pStyle w:val="Footer"/>
          <w:jc w:val="center"/>
        </w:pPr>
        <w:r>
          <w:fldChar w:fldCharType="begin"/>
        </w:r>
        <w:r>
          <w:instrText xml:space="preserve"> PAGE   \* MERGEFORMAT </w:instrText>
        </w:r>
        <w:r>
          <w:fldChar w:fldCharType="separate"/>
        </w:r>
        <w:r w:rsidR="007B64F5">
          <w:rPr>
            <w:noProof/>
          </w:rPr>
          <w:t>17</w:t>
        </w:r>
        <w:r>
          <w:rPr>
            <w:noProof/>
          </w:rPr>
          <w:fldChar w:fldCharType="end"/>
        </w:r>
      </w:p>
    </w:sdtContent>
  </w:sdt>
  <w:p w14:paraId="10B8D538" w14:textId="77777777" w:rsidR="00D87C82" w:rsidRDefault="00D87C82">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33595"/>
      <w:docPartObj>
        <w:docPartGallery w:val="Page Numbers (Bottom of Page)"/>
        <w:docPartUnique/>
      </w:docPartObj>
    </w:sdtPr>
    <w:sdtContent>
      <w:p w14:paraId="17D1AD2C" w14:textId="77777777" w:rsidR="00D87C82" w:rsidRDefault="00000000">
        <w:pPr>
          <w:pStyle w:val="Footer"/>
          <w:jc w:val="center"/>
        </w:pPr>
        <w:r>
          <w:fldChar w:fldCharType="begin"/>
        </w:r>
        <w:r>
          <w:instrText xml:space="preserve"> PAGE   \* MERGEFORMAT </w:instrText>
        </w:r>
        <w:r>
          <w:fldChar w:fldCharType="separate"/>
        </w:r>
        <w:r w:rsidR="007B64F5">
          <w:rPr>
            <w:noProof/>
          </w:rPr>
          <w:t>23</w:t>
        </w:r>
        <w:r>
          <w:rPr>
            <w:noProof/>
          </w:rPr>
          <w:fldChar w:fldCharType="end"/>
        </w:r>
      </w:p>
    </w:sdtContent>
  </w:sdt>
  <w:p w14:paraId="61ED21A6" w14:textId="77777777" w:rsidR="00D87C82" w:rsidRDefault="00D87C82">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C8A9" w14:textId="77777777" w:rsidR="00D87C82" w:rsidRDefault="00000000">
    <w:pPr>
      <w:pStyle w:val="BodyText"/>
      <w:spacing w:line="14" w:lineRule="auto"/>
      <w:rPr>
        <w:sz w:val="20"/>
      </w:rPr>
    </w:pPr>
    <w:r>
      <w:rPr>
        <w:noProof/>
        <w:lang w:bidi="ar-SA"/>
      </w:rPr>
      <w:pict w14:anchorId="3DE6F94B">
        <v:group id="Group 57" o:spid="_x0000_s1025" style="position:absolute;margin-left:72.9pt;margin-top:780.25pt;width:465.3pt;height:.8pt;z-index:-25399091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">
          <v:line id="Line 58" o:spid="_x0000_s1027" style="position:absolute;visibility:visibl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R//MEAAADbAAAADwAAAGRycy9kb3ducmV2LnhtbESPS4sCMRCE78L+h9AL3jTjk2XWKMuK&#10;4M3Xwl6bSTszmHSGJI7jvzeC4LGoqq+oxaqzRrTkQ+1YwWiYgSAunK65VPB32gy+QISIrNE4JgV3&#10;CrBafvQWmGt34wO1x1iKBOGQo4IqxiaXMhQVWQxD1xAn7+y8xZikL6X2eEtwa+Q4y+bSYs1pocKG&#10;fisqLserVbA2s91hKifZnryh9bmQ7fx/p1T/s/v5BhGpi+/wq73VCsYzeH5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FH/8wQAAANsAAAAPAAAAAAAAAAAAAAAA&#10;AKECAABkcnMvZG93bnJldi54bWxQSwUGAAAAAAQABAD5AAAAjwMAAAAA&#10;" strokecolor="#000009" strokeweight=".8pt"/>
          <v:line id="Line 59" o:spid="_x0000_s1026" style="position:absolute;visibility:visibl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hi8IAAADbAAAADwAAAGRycy9kb3ducmV2LnhtbESPQWsCMRSE74X+h/AK3mq21i6yGqUo&#10;hd7UVfD62Dx3F5OXJYnr+u8bQehxmJlvmMVqsEb05EPrWMHHOANBXDndcq3gePh5n4EIEVmjcUwK&#10;7hRgtXx9WWCh3Y331JexFgnCoUAFTYxdIWWoGrIYxq4jTt7ZeYsxSV9L7fGW4NbISZbl0mLLaaHB&#10;jtYNVZfyahVszNd2P5Wf2Y68oc25kn1+2io1ehu+5yAiDfE//Gz/agWTHB5f0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bhi8IAAADbAAAADwAAAAAAAAAAAAAA&#10;AAChAgAAZHJzL2Rvd25yZXYueG1sUEsFBgAAAAAEAAQA+QAAAJADAAAAAA==&#10;" strokecolor="#000009" strokeweight=".8pt"/>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A9787" w14:textId="77777777" w:rsidR="005C7EB6" w:rsidRDefault="005C7EB6">
      <w:r>
        <w:separator/>
      </w:r>
    </w:p>
  </w:footnote>
  <w:footnote w:type="continuationSeparator" w:id="0">
    <w:p w14:paraId="262DED91" w14:textId="77777777" w:rsidR="005C7EB6" w:rsidRDefault="005C7E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C406" w14:textId="77777777" w:rsidR="00D87C82" w:rsidRDefault="00000000">
    <w:pPr>
      <w:pStyle w:val="BodyText"/>
      <w:spacing w:line="14" w:lineRule="auto"/>
      <w:rPr>
        <w:sz w:val="20"/>
      </w:rPr>
    </w:pPr>
    <w:r>
      <w:rPr>
        <w:noProof/>
        <w:lang w:bidi="ar-SA"/>
      </w:rPr>
      <w:pict w14:anchorId="118CB95C">
        <v:shapetype id="_x0000_t202" coordsize="21600,21600" o:spt="202" path="m,l,21600r21600,l21600,xe">
          <v:stroke joinstyle="miter"/>
          <v:path gradientshapeok="t" o:connecttype="rect"/>
        </v:shapetype>
        <v:shape id="Text Box 5" o:spid="_x0000_s1059" type="#_x0000_t202" style="position:absolute;margin-left:447.75pt;margin-top:33.4pt;width:84.75pt;height:15.15pt;z-index:-254009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" filled="f" stroked="f">
          <v:textbox inset="0,0,0,0">
            <w:txbxContent>
              <w:p w14:paraId="1378B3A3" w14:textId="77777777" w:rsidR="00D87C82" w:rsidRDefault="00D87C82">
                <w:pPr>
                  <w:spacing w:before="20"/>
                  <w:ind w:left="20"/>
                  <w:rPr>
                    <w:rFonts w:ascii="DejaVu Sans"/>
                    <w:sz w:val="20"/>
                  </w:rPr>
                </w:pPr>
                <w:r>
                  <w:rPr>
                    <w:rFonts w:ascii="DejaVu Sans"/>
                    <w:sz w:val="20"/>
                  </w:rPr>
                  <w:t>MobiJet</w:t>
                </w:r>
              </w:p>
              <w:p w14:paraId="189038C7" w14:textId="77777777" w:rsidR="00D87C82" w:rsidRDefault="00D87C82"/>
            </w:txbxContent>
          </v:textbox>
          <w10:wrap anchorx="page" anchory="page"/>
        </v:shape>
      </w:pict>
    </w:r>
    <w:r>
      <w:rPr>
        <w:noProof/>
        <w:lang w:bidi="ar-SA"/>
      </w:rPr>
      <w:pict w14:anchorId="5EAFBDA9">
        <v:group id="Group 1" o:spid="_x0000_s1056" style="position:absolute;margin-left:72.9pt;margin-top:48.55pt;width:471pt;height:.8pt;z-index:-254011392;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">
          <v:line id="Line 2" o:spid="_x0000_s1058" style="position:absolute;visibility:visibl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OjH70AAADbAAAADwAAAGRycy9kb3ducmV2LnhtbERPy4rCMBTdD/gP4QqzG1PHB1KNIorg&#10;zie4vTTXtpjclCRTO39vFoLLw3kvVp01oiUfascKhoMMBHHhdM2lgutl9zMDESKyRuOYFPxTgNWy&#10;97XAXLsnn6g9x1KkEA45KqhibHIpQ1GRxTBwDXHi7s5bjAn6UmqPzxRujfzNsqm0WHNqqLChTUXF&#10;4/xnFWzN5HAay1F2JG9oey9kO70dlPrud+s5iEhd/Ijf7r1WMElj05f0A+Ty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ox+9AAAA2wAAAA8AAAAAAAAAAAAAAAAAoQIA&#10;AGRycy9kb3ducmV2LnhtbFBLBQYAAAAABAAEAPkAAACLAwAAAAA=&#10;" strokecolor="#000009" strokeweight=".8pt"/>
          <v:line id="Line 3" o:spid="_x0000_s1057" style="position:absolute;visibility:visibl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8GhMMAAADbAAAADwAAAGRycy9kb3ducmV2LnhtbESPT2sCMRTE74LfITyhN81aq9jtZkUq&#10;hd6sf6DXx+a5uzR5WZK4rt/eFAo9DjPzG6bYDNaInnxoHSuYzzIQxJXTLdcKzqeP6RpEiMgajWNS&#10;cKcAm3I8KjDX7sYH6o+xFgnCIUcFTYxdLmWoGrIYZq4jTt7FeYsxSV9L7fGW4NbI5yxbSYstp4UG&#10;O3pvqPo5Xq2CnVnuDy9ykX2RN7S7VLJffe+VepoM2zcQkYb4H/5rf2oFy1f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fBoTDAAAA2wAAAA8AAAAAAAAAAAAA&#10;AAAAoQIAAGRycy9kb3ducmV2LnhtbFBLBQYAAAAABAAEAPkAAACRAwAAAAA=&#10;" strokecolor="#000009" strokeweight=".8pt"/>
          <w10:wrap anchorx="page" anchory="page"/>
        </v:group>
      </w:pict>
    </w:r>
    <w:r>
      <w:rPr>
        <w:noProof/>
        <w:lang w:bidi="ar-SA"/>
      </w:rPr>
      <w:pict w14:anchorId="170BE1ED">
        <v:shape id="Text Box 4" o:spid="_x0000_s1055" type="#_x0000_t202" style="position:absolute;margin-left:1in;margin-top:35pt;width:46.1pt;height:13.65pt;z-index:-254010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" filled="f" stroked="f">
          <v:textbox inset="0,0,0,0">
            <w:txbxContent>
              <w:p w14:paraId="5516B2EB" w14:textId="77777777" w:rsidR="00D87C82" w:rsidRDefault="00D87C82">
                <w:pPr>
                  <w:spacing w:before="18"/>
                  <w:ind w:left="20"/>
                  <w:rPr>
                    <w:rFonts w:ascii="Trebuchet MS"/>
                    <w:sz w:val="20"/>
                  </w:rPr>
                </w:pPr>
                <w:r>
                  <w:rPr>
                    <w:rFonts w:ascii="Trebuchet MS"/>
                    <w:w w:val="110"/>
                    <w:sz w:val="20"/>
                  </w:rPr>
                  <w:t>KNOW-IT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7"/>
    <w:multiLevelType w:val="multilevel"/>
    <w:tmpl w:val="00000007"/>
    <w:lvl w:ilvl="0">
      <w:start w:val="1"/>
      <w:numFmt w:val="bullet"/>
      <w:lvlText w:val=""/>
      <w:lvlJc w:val="left"/>
      <w:pPr>
        <w:tabs>
          <w:tab w:val="num" w:pos="2520"/>
        </w:tabs>
        <w:ind w:left="2520" w:hanging="360"/>
      </w:pPr>
      <w:rPr>
        <w:rFonts w:ascii="Symbol" w:hAnsi="Symbol" w:cs="OpenSymbol"/>
      </w:rPr>
    </w:lvl>
    <w:lvl w:ilvl="1">
      <w:start w:val="1"/>
      <w:numFmt w:val="bullet"/>
      <w:lvlText w:val="◦"/>
      <w:lvlJc w:val="left"/>
      <w:pPr>
        <w:tabs>
          <w:tab w:val="num" w:pos="2880"/>
        </w:tabs>
        <w:ind w:left="2880" w:hanging="360"/>
      </w:pPr>
      <w:rPr>
        <w:rFonts w:ascii="OpenSymbol" w:hAnsi="OpenSymbol" w:cs="OpenSymbol"/>
      </w:rPr>
    </w:lvl>
    <w:lvl w:ilvl="2">
      <w:start w:val="1"/>
      <w:numFmt w:val="bullet"/>
      <w:lvlText w:val="▪"/>
      <w:lvlJc w:val="left"/>
      <w:pPr>
        <w:tabs>
          <w:tab w:val="num" w:pos="3240"/>
        </w:tabs>
        <w:ind w:left="3240" w:hanging="360"/>
      </w:pPr>
      <w:rPr>
        <w:rFonts w:ascii="OpenSymbol" w:hAnsi="OpenSymbol" w:cs="OpenSymbol"/>
      </w:rPr>
    </w:lvl>
    <w:lvl w:ilvl="3">
      <w:start w:val="1"/>
      <w:numFmt w:val="bullet"/>
      <w:lvlText w:val=""/>
      <w:lvlJc w:val="left"/>
      <w:pPr>
        <w:tabs>
          <w:tab w:val="num" w:pos="3600"/>
        </w:tabs>
        <w:ind w:left="3600" w:hanging="360"/>
      </w:pPr>
      <w:rPr>
        <w:rFonts w:ascii="Symbol" w:hAnsi="Symbol" w:cs="OpenSymbol"/>
      </w:rPr>
    </w:lvl>
    <w:lvl w:ilvl="4">
      <w:start w:val="1"/>
      <w:numFmt w:val="bullet"/>
      <w:lvlText w:val="◦"/>
      <w:lvlJc w:val="left"/>
      <w:pPr>
        <w:tabs>
          <w:tab w:val="num" w:pos="3960"/>
        </w:tabs>
        <w:ind w:left="3960" w:hanging="360"/>
      </w:pPr>
      <w:rPr>
        <w:rFonts w:ascii="OpenSymbol" w:hAnsi="OpenSymbol" w:cs="OpenSymbol"/>
      </w:rPr>
    </w:lvl>
    <w:lvl w:ilvl="5">
      <w:start w:val="1"/>
      <w:numFmt w:val="bullet"/>
      <w:lvlText w:val="▪"/>
      <w:lvlJc w:val="left"/>
      <w:pPr>
        <w:tabs>
          <w:tab w:val="num" w:pos="4320"/>
        </w:tabs>
        <w:ind w:left="4320" w:hanging="360"/>
      </w:pPr>
      <w:rPr>
        <w:rFonts w:ascii="OpenSymbol" w:hAnsi="OpenSymbol" w:cs="OpenSymbol"/>
      </w:rPr>
    </w:lvl>
    <w:lvl w:ilvl="6">
      <w:start w:val="1"/>
      <w:numFmt w:val="bullet"/>
      <w:lvlText w:val=""/>
      <w:lvlJc w:val="left"/>
      <w:pPr>
        <w:tabs>
          <w:tab w:val="num" w:pos="4680"/>
        </w:tabs>
        <w:ind w:left="4680" w:hanging="360"/>
      </w:pPr>
      <w:rPr>
        <w:rFonts w:ascii="Symbol" w:hAnsi="Symbol" w:cs="OpenSymbol"/>
      </w:rPr>
    </w:lvl>
    <w:lvl w:ilvl="7">
      <w:start w:val="1"/>
      <w:numFmt w:val="bullet"/>
      <w:lvlText w:val="◦"/>
      <w:lvlJc w:val="left"/>
      <w:pPr>
        <w:tabs>
          <w:tab w:val="num" w:pos="5040"/>
        </w:tabs>
        <w:ind w:left="5040" w:hanging="360"/>
      </w:pPr>
      <w:rPr>
        <w:rFonts w:ascii="OpenSymbol" w:hAnsi="OpenSymbol" w:cs="OpenSymbol"/>
      </w:rPr>
    </w:lvl>
    <w:lvl w:ilvl="8">
      <w:start w:val="1"/>
      <w:numFmt w:val="bullet"/>
      <w:lvlText w:val="▪"/>
      <w:lvlJc w:val="left"/>
      <w:pPr>
        <w:tabs>
          <w:tab w:val="num" w:pos="5400"/>
        </w:tabs>
        <w:ind w:left="5400" w:hanging="360"/>
      </w:pPr>
      <w:rPr>
        <w:rFonts w:ascii="OpenSymbol" w:hAnsi="OpenSymbol" w:cs="OpenSymbol"/>
      </w:rPr>
    </w:lvl>
  </w:abstractNum>
  <w:abstractNum w:abstractNumId="6" w15:restartNumberingAfterBreak="0">
    <w:nsid w:val="0053208E"/>
    <w:multiLevelType w:val="multilevel"/>
    <w:tmpl w:val="B096F890"/>
    <w:lvl w:ilvl="0">
      <w:start w:val="1"/>
      <w:numFmt w:val="decimal"/>
      <w:lvlText w:val="%1."/>
      <w:lvlJc w:val="left"/>
      <w:pPr>
        <w:ind w:left="960" w:hanging="420"/>
      </w:pPr>
      <w:rPr>
        <w:rFonts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15:restartNumberingAfterBreak="0">
    <w:nsid w:val="03184D52"/>
    <w:multiLevelType w:val="hybridMultilevel"/>
    <w:tmpl w:val="01489E3E"/>
    <w:lvl w:ilvl="0" w:tplc="4E14C190">
      <w:start w:val="1"/>
      <w:numFmt w:val="decimal"/>
      <w:lvlText w:val="%1."/>
      <w:lvlJc w:val="left"/>
      <w:pPr>
        <w:tabs>
          <w:tab w:val="num" w:pos="720"/>
        </w:tabs>
        <w:ind w:left="720" w:hanging="360"/>
      </w:pPr>
    </w:lvl>
    <w:lvl w:ilvl="1" w:tplc="688EAD7E" w:tentative="1">
      <w:start w:val="1"/>
      <w:numFmt w:val="decimal"/>
      <w:lvlText w:val="%2."/>
      <w:lvlJc w:val="left"/>
      <w:pPr>
        <w:tabs>
          <w:tab w:val="num" w:pos="1440"/>
        </w:tabs>
        <w:ind w:left="1440" w:hanging="360"/>
      </w:pPr>
    </w:lvl>
    <w:lvl w:ilvl="2" w:tplc="69B4B214" w:tentative="1">
      <w:start w:val="1"/>
      <w:numFmt w:val="decimal"/>
      <w:lvlText w:val="%3."/>
      <w:lvlJc w:val="left"/>
      <w:pPr>
        <w:tabs>
          <w:tab w:val="num" w:pos="2160"/>
        </w:tabs>
        <w:ind w:left="2160" w:hanging="360"/>
      </w:pPr>
    </w:lvl>
    <w:lvl w:ilvl="3" w:tplc="2D28B70E" w:tentative="1">
      <w:start w:val="1"/>
      <w:numFmt w:val="decimal"/>
      <w:lvlText w:val="%4."/>
      <w:lvlJc w:val="left"/>
      <w:pPr>
        <w:tabs>
          <w:tab w:val="num" w:pos="2880"/>
        </w:tabs>
        <w:ind w:left="2880" w:hanging="360"/>
      </w:pPr>
    </w:lvl>
    <w:lvl w:ilvl="4" w:tplc="39168508" w:tentative="1">
      <w:start w:val="1"/>
      <w:numFmt w:val="decimal"/>
      <w:lvlText w:val="%5."/>
      <w:lvlJc w:val="left"/>
      <w:pPr>
        <w:tabs>
          <w:tab w:val="num" w:pos="3600"/>
        </w:tabs>
        <w:ind w:left="3600" w:hanging="360"/>
      </w:pPr>
    </w:lvl>
    <w:lvl w:ilvl="5" w:tplc="E880F29C" w:tentative="1">
      <w:start w:val="1"/>
      <w:numFmt w:val="decimal"/>
      <w:lvlText w:val="%6."/>
      <w:lvlJc w:val="left"/>
      <w:pPr>
        <w:tabs>
          <w:tab w:val="num" w:pos="4320"/>
        </w:tabs>
        <w:ind w:left="4320" w:hanging="360"/>
      </w:pPr>
    </w:lvl>
    <w:lvl w:ilvl="6" w:tplc="FE9097CA" w:tentative="1">
      <w:start w:val="1"/>
      <w:numFmt w:val="decimal"/>
      <w:lvlText w:val="%7."/>
      <w:lvlJc w:val="left"/>
      <w:pPr>
        <w:tabs>
          <w:tab w:val="num" w:pos="5040"/>
        </w:tabs>
        <w:ind w:left="5040" w:hanging="360"/>
      </w:pPr>
    </w:lvl>
    <w:lvl w:ilvl="7" w:tplc="952C47C6" w:tentative="1">
      <w:start w:val="1"/>
      <w:numFmt w:val="decimal"/>
      <w:lvlText w:val="%8."/>
      <w:lvlJc w:val="left"/>
      <w:pPr>
        <w:tabs>
          <w:tab w:val="num" w:pos="5760"/>
        </w:tabs>
        <w:ind w:left="5760" w:hanging="360"/>
      </w:pPr>
    </w:lvl>
    <w:lvl w:ilvl="8" w:tplc="E522CA66" w:tentative="1">
      <w:start w:val="1"/>
      <w:numFmt w:val="decimal"/>
      <w:lvlText w:val="%9."/>
      <w:lvlJc w:val="left"/>
      <w:pPr>
        <w:tabs>
          <w:tab w:val="num" w:pos="6480"/>
        </w:tabs>
        <w:ind w:left="6480" w:hanging="360"/>
      </w:pPr>
    </w:lvl>
  </w:abstractNum>
  <w:abstractNum w:abstractNumId="8"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9" w15:restartNumberingAfterBreak="0">
    <w:nsid w:val="07090B93"/>
    <w:multiLevelType w:val="hybridMultilevel"/>
    <w:tmpl w:val="B784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1" w15:restartNumberingAfterBreak="0">
    <w:nsid w:val="254E5624"/>
    <w:multiLevelType w:val="hybridMultilevel"/>
    <w:tmpl w:val="B14A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3" w15:restartNumberingAfterBreak="0">
    <w:nsid w:val="2B5D40C9"/>
    <w:multiLevelType w:val="hybridMultilevel"/>
    <w:tmpl w:val="4566C4E2"/>
    <w:lvl w:ilvl="0" w:tplc="04090001">
      <w:start w:val="1"/>
      <w:numFmt w:val="bullet"/>
      <w:lvlText w:val=""/>
      <w:lvlJc w:val="left"/>
      <w:pPr>
        <w:ind w:left="1974" w:hanging="360"/>
      </w:pPr>
      <w:rPr>
        <w:rFonts w:ascii="Symbol" w:hAnsi="Symbol" w:hint="default"/>
      </w:rPr>
    </w:lvl>
    <w:lvl w:ilvl="1" w:tplc="04090003" w:tentative="1">
      <w:start w:val="1"/>
      <w:numFmt w:val="bullet"/>
      <w:lvlText w:val="o"/>
      <w:lvlJc w:val="left"/>
      <w:pPr>
        <w:ind w:left="2694" w:hanging="360"/>
      </w:pPr>
      <w:rPr>
        <w:rFonts w:ascii="Courier New" w:hAnsi="Courier New" w:cs="Courier New" w:hint="default"/>
      </w:rPr>
    </w:lvl>
    <w:lvl w:ilvl="2" w:tplc="04090005" w:tentative="1">
      <w:start w:val="1"/>
      <w:numFmt w:val="bullet"/>
      <w:lvlText w:val=""/>
      <w:lvlJc w:val="left"/>
      <w:pPr>
        <w:ind w:left="3414" w:hanging="360"/>
      </w:pPr>
      <w:rPr>
        <w:rFonts w:ascii="Wingdings" w:hAnsi="Wingdings" w:hint="default"/>
      </w:rPr>
    </w:lvl>
    <w:lvl w:ilvl="3" w:tplc="04090001" w:tentative="1">
      <w:start w:val="1"/>
      <w:numFmt w:val="bullet"/>
      <w:lvlText w:val=""/>
      <w:lvlJc w:val="left"/>
      <w:pPr>
        <w:ind w:left="4134" w:hanging="360"/>
      </w:pPr>
      <w:rPr>
        <w:rFonts w:ascii="Symbol" w:hAnsi="Symbol" w:hint="default"/>
      </w:rPr>
    </w:lvl>
    <w:lvl w:ilvl="4" w:tplc="04090003" w:tentative="1">
      <w:start w:val="1"/>
      <w:numFmt w:val="bullet"/>
      <w:lvlText w:val="o"/>
      <w:lvlJc w:val="left"/>
      <w:pPr>
        <w:ind w:left="4854" w:hanging="360"/>
      </w:pPr>
      <w:rPr>
        <w:rFonts w:ascii="Courier New" w:hAnsi="Courier New" w:cs="Courier New" w:hint="default"/>
      </w:rPr>
    </w:lvl>
    <w:lvl w:ilvl="5" w:tplc="04090005" w:tentative="1">
      <w:start w:val="1"/>
      <w:numFmt w:val="bullet"/>
      <w:lvlText w:val=""/>
      <w:lvlJc w:val="left"/>
      <w:pPr>
        <w:ind w:left="5574" w:hanging="360"/>
      </w:pPr>
      <w:rPr>
        <w:rFonts w:ascii="Wingdings" w:hAnsi="Wingdings" w:hint="default"/>
      </w:rPr>
    </w:lvl>
    <w:lvl w:ilvl="6" w:tplc="04090001" w:tentative="1">
      <w:start w:val="1"/>
      <w:numFmt w:val="bullet"/>
      <w:lvlText w:val=""/>
      <w:lvlJc w:val="left"/>
      <w:pPr>
        <w:ind w:left="6294" w:hanging="360"/>
      </w:pPr>
      <w:rPr>
        <w:rFonts w:ascii="Symbol" w:hAnsi="Symbol" w:hint="default"/>
      </w:rPr>
    </w:lvl>
    <w:lvl w:ilvl="7" w:tplc="04090003" w:tentative="1">
      <w:start w:val="1"/>
      <w:numFmt w:val="bullet"/>
      <w:lvlText w:val="o"/>
      <w:lvlJc w:val="left"/>
      <w:pPr>
        <w:ind w:left="7014" w:hanging="360"/>
      </w:pPr>
      <w:rPr>
        <w:rFonts w:ascii="Courier New" w:hAnsi="Courier New" w:cs="Courier New" w:hint="default"/>
      </w:rPr>
    </w:lvl>
    <w:lvl w:ilvl="8" w:tplc="04090005" w:tentative="1">
      <w:start w:val="1"/>
      <w:numFmt w:val="bullet"/>
      <w:lvlText w:val=""/>
      <w:lvlJc w:val="left"/>
      <w:pPr>
        <w:ind w:left="7734" w:hanging="360"/>
      </w:pPr>
      <w:rPr>
        <w:rFonts w:ascii="Wingdings" w:hAnsi="Wingdings" w:hint="default"/>
      </w:rPr>
    </w:lvl>
  </w:abstractNum>
  <w:abstractNum w:abstractNumId="14" w15:restartNumberingAfterBreak="0">
    <w:nsid w:val="2FCA206C"/>
    <w:multiLevelType w:val="hybridMultilevel"/>
    <w:tmpl w:val="DD8E512E"/>
    <w:lvl w:ilvl="0" w:tplc="3BCAFF66">
      <w:start w:val="1"/>
      <w:numFmt w:val="decimal"/>
      <w:lvlText w:val="%1."/>
      <w:lvlJc w:val="left"/>
      <w:pPr>
        <w:ind w:left="1680" w:hanging="360"/>
      </w:pPr>
      <w:rPr>
        <w:sz w:val="28"/>
        <w:szCs w:val="28"/>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5" w15:restartNumberingAfterBreak="0">
    <w:nsid w:val="411B79BD"/>
    <w:multiLevelType w:val="hybridMultilevel"/>
    <w:tmpl w:val="347842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435016E8"/>
    <w:multiLevelType w:val="hybridMultilevel"/>
    <w:tmpl w:val="CF8A6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9"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20"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2"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1966037550">
    <w:abstractNumId w:val="6"/>
  </w:num>
  <w:num w:numId="2" w16cid:durableId="1202136475">
    <w:abstractNumId w:val="2"/>
  </w:num>
  <w:num w:numId="3" w16cid:durableId="1724717752">
    <w:abstractNumId w:val="19"/>
  </w:num>
  <w:num w:numId="4" w16cid:durableId="318772270">
    <w:abstractNumId w:val="1"/>
  </w:num>
  <w:num w:numId="5" w16cid:durableId="554973980">
    <w:abstractNumId w:val="0"/>
  </w:num>
  <w:num w:numId="6" w16cid:durableId="1786078794">
    <w:abstractNumId w:val="8"/>
  </w:num>
  <w:num w:numId="7" w16cid:durableId="851184730">
    <w:abstractNumId w:val="21"/>
  </w:num>
  <w:num w:numId="8" w16cid:durableId="581261567">
    <w:abstractNumId w:val="10"/>
  </w:num>
  <w:num w:numId="9" w16cid:durableId="794525261">
    <w:abstractNumId w:val="18"/>
  </w:num>
  <w:num w:numId="10" w16cid:durableId="1209489116">
    <w:abstractNumId w:val="12"/>
  </w:num>
  <w:num w:numId="11" w16cid:durableId="1925213714">
    <w:abstractNumId w:val="17"/>
  </w:num>
  <w:num w:numId="12" w16cid:durableId="626400518">
    <w:abstractNumId w:val="3"/>
  </w:num>
  <w:num w:numId="13" w16cid:durableId="1500998766">
    <w:abstractNumId w:val="4"/>
  </w:num>
  <w:num w:numId="14" w16cid:durableId="912859577">
    <w:abstractNumId w:val="22"/>
  </w:num>
  <w:num w:numId="15" w16cid:durableId="679157504">
    <w:abstractNumId w:val="5"/>
  </w:num>
  <w:num w:numId="16" w16cid:durableId="1793859067">
    <w:abstractNumId w:val="20"/>
  </w:num>
  <w:num w:numId="17" w16cid:durableId="1673871418">
    <w:abstractNumId w:val="13"/>
  </w:num>
  <w:num w:numId="18" w16cid:durableId="1747721833">
    <w:abstractNumId w:val="15"/>
  </w:num>
  <w:num w:numId="19" w16cid:durableId="722556618">
    <w:abstractNumId w:val="11"/>
  </w:num>
  <w:num w:numId="20" w16cid:durableId="1591111885">
    <w:abstractNumId w:val="9"/>
  </w:num>
  <w:num w:numId="21" w16cid:durableId="1701199599">
    <w:abstractNumId w:val="7"/>
  </w:num>
  <w:num w:numId="22" w16cid:durableId="1368291780">
    <w:abstractNumId w:val="16"/>
  </w:num>
  <w:num w:numId="23" w16cid:durableId="11154445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hdrShapeDefaults>
    <o:shapedefaults v:ext="edit" spidmax="2081"/>
    <o:shapelayout v:ext="edit">
      <o:idmap v:ext="edit" data="1"/>
    </o:shapelayout>
  </w:hdrShapeDefaults>
  <w:footnotePr>
    <w:footnote w:id="-1"/>
    <w:footnote w:id="0"/>
  </w:footnotePr>
  <w:endnotePr>
    <w:endnote w:id="-1"/>
    <w:endnote w:id="0"/>
  </w:endnotePr>
  <w:compat>
    <w:ulTrailSpace/>
    <w:doNotExpandShiftReturn/>
    <w:compatSetting w:name="compatibilityMode" w:uri="http://schemas.microsoft.com/office/word" w:val="12"/>
    <w:compatSetting w:name="useWord2013TrackBottomHyphenation" w:uri="http://schemas.microsoft.com/office/word" w:val="1"/>
  </w:compat>
  <w:rsids>
    <w:rsidRoot w:val="001F55F9"/>
    <w:rsid w:val="00010A61"/>
    <w:rsid w:val="000161E1"/>
    <w:rsid w:val="00061546"/>
    <w:rsid w:val="00097DF6"/>
    <w:rsid w:val="000A0A87"/>
    <w:rsid w:val="000C2349"/>
    <w:rsid w:val="000E7B7B"/>
    <w:rsid w:val="000E7E29"/>
    <w:rsid w:val="000F4872"/>
    <w:rsid w:val="00104CAE"/>
    <w:rsid w:val="001361A6"/>
    <w:rsid w:val="00153F93"/>
    <w:rsid w:val="001779C6"/>
    <w:rsid w:val="00184AB2"/>
    <w:rsid w:val="00186370"/>
    <w:rsid w:val="001A201D"/>
    <w:rsid w:val="001B0B0F"/>
    <w:rsid w:val="001D014B"/>
    <w:rsid w:val="001D2ABD"/>
    <w:rsid w:val="001F06A9"/>
    <w:rsid w:val="001F1510"/>
    <w:rsid w:val="001F55F9"/>
    <w:rsid w:val="0020089D"/>
    <w:rsid w:val="0021483F"/>
    <w:rsid w:val="00234766"/>
    <w:rsid w:val="002403F1"/>
    <w:rsid w:val="002449B7"/>
    <w:rsid w:val="002721CF"/>
    <w:rsid w:val="00276858"/>
    <w:rsid w:val="002833D0"/>
    <w:rsid w:val="002848FF"/>
    <w:rsid w:val="002858DB"/>
    <w:rsid w:val="002873D5"/>
    <w:rsid w:val="00292BBF"/>
    <w:rsid w:val="00294765"/>
    <w:rsid w:val="002C7470"/>
    <w:rsid w:val="002D6D16"/>
    <w:rsid w:val="002F1963"/>
    <w:rsid w:val="002F686A"/>
    <w:rsid w:val="00317A31"/>
    <w:rsid w:val="00325894"/>
    <w:rsid w:val="003260F5"/>
    <w:rsid w:val="0032694E"/>
    <w:rsid w:val="00327620"/>
    <w:rsid w:val="0033442A"/>
    <w:rsid w:val="00343BA5"/>
    <w:rsid w:val="0034521C"/>
    <w:rsid w:val="00346F3B"/>
    <w:rsid w:val="00350FFA"/>
    <w:rsid w:val="00374D38"/>
    <w:rsid w:val="003812FB"/>
    <w:rsid w:val="00390A7F"/>
    <w:rsid w:val="003A03A1"/>
    <w:rsid w:val="003F6E97"/>
    <w:rsid w:val="0040775D"/>
    <w:rsid w:val="004203A1"/>
    <w:rsid w:val="00440982"/>
    <w:rsid w:val="00442AE8"/>
    <w:rsid w:val="00452090"/>
    <w:rsid w:val="00474393"/>
    <w:rsid w:val="0048379C"/>
    <w:rsid w:val="004A7223"/>
    <w:rsid w:val="004D4756"/>
    <w:rsid w:val="004E6F0D"/>
    <w:rsid w:val="004F0D7A"/>
    <w:rsid w:val="004F1F95"/>
    <w:rsid w:val="004F581A"/>
    <w:rsid w:val="00520936"/>
    <w:rsid w:val="00522B7D"/>
    <w:rsid w:val="00531A8C"/>
    <w:rsid w:val="00573F1F"/>
    <w:rsid w:val="005756D3"/>
    <w:rsid w:val="0059687B"/>
    <w:rsid w:val="005A0414"/>
    <w:rsid w:val="005A1607"/>
    <w:rsid w:val="005B5825"/>
    <w:rsid w:val="005B6B3C"/>
    <w:rsid w:val="005B6B59"/>
    <w:rsid w:val="005C7EB6"/>
    <w:rsid w:val="005E7438"/>
    <w:rsid w:val="005F2716"/>
    <w:rsid w:val="006106EC"/>
    <w:rsid w:val="00613B6E"/>
    <w:rsid w:val="0062545C"/>
    <w:rsid w:val="00625875"/>
    <w:rsid w:val="006368CD"/>
    <w:rsid w:val="00636F30"/>
    <w:rsid w:val="006428A3"/>
    <w:rsid w:val="00644762"/>
    <w:rsid w:val="00697179"/>
    <w:rsid w:val="006A23AF"/>
    <w:rsid w:val="006A6D1A"/>
    <w:rsid w:val="006A6E72"/>
    <w:rsid w:val="006B1C2F"/>
    <w:rsid w:val="006B7AA3"/>
    <w:rsid w:val="006D159C"/>
    <w:rsid w:val="006F1087"/>
    <w:rsid w:val="006F623E"/>
    <w:rsid w:val="00713F7F"/>
    <w:rsid w:val="0074008B"/>
    <w:rsid w:val="007404CA"/>
    <w:rsid w:val="00751F13"/>
    <w:rsid w:val="007552A5"/>
    <w:rsid w:val="007604C3"/>
    <w:rsid w:val="00770C16"/>
    <w:rsid w:val="00772280"/>
    <w:rsid w:val="00787789"/>
    <w:rsid w:val="007A12C5"/>
    <w:rsid w:val="007A238F"/>
    <w:rsid w:val="007B64F5"/>
    <w:rsid w:val="007F04D4"/>
    <w:rsid w:val="0081147B"/>
    <w:rsid w:val="00827704"/>
    <w:rsid w:val="00836415"/>
    <w:rsid w:val="00841F75"/>
    <w:rsid w:val="00843524"/>
    <w:rsid w:val="00853E94"/>
    <w:rsid w:val="00863906"/>
    <w:rsid w:val="0087424C"/>
    <w:rsid w:val="00886787"/>
    <w:rsid w:val="008B0E20"/>
    <w:rsid w:val="008B2221"/>
    <w:rsid w:val="008C1592"/>
    <w:rsid w:val="008C7C42"/>
    <w:rsid w:val="008E4DAE"/>
    <w:rsid w:val="009024C4"/>
    <w:rsid w:val="00947F94"/>
    <w:rsid w:val="00952EEE"/>
    <w:rsid w:val="009579D6"/>
    <w:rsid w:val="00963AAC"/>
    <w:rsid w:val="009A3893"/>
    <w:rsid w:val="009A73FF"/>
    <w:rsid w:val="009D6585"/>
    <w:rsid w:val="009E3E1E"/>
    <w:rsid w:val="009E4D87"/>
    <w:rsid w:val="00A04C78"/>
    <w:rsid w:val="00A14552"/>
    <w:rsid w:val="00A2319E"/>
    <w:rsid w:val="00A34E51"/>
    <w:rsid w:val="00A4242E"/>
    <w:rsid w:val="00A54314"/>
    <w:rsid w:val="00A637C1"/>
    <w:rsid w:val="00A72444"/>
    <w:rsid w:val="00A94992"/>
    <w:rsid w:val="00A955EA"/>
    <w:rsid w:val="00AB5E16"/>
    <w:rsid w:val="00AB71DC"/>
    <w:rsid w:val="00AD6F02"/>
    <w:rsid w:val="00AE38B3"/>
    <w:rsid w:val="00B146FE"/>
    <w:rsid w:val="00B27DB5"/>
    <w:rsid w:val="00B40A19"/>
    <w:rsid w:val="00B54A2A"/>
    <w:rsid w:val="00B745FD"/>
    <w:rsid w:val="00B82A07"/>
    <w:rsid w:val="00B832A8"/>
    <w:rsid w:val="00BC30A6"/>
    <w:rsid w:val="00BD3E66"/>
    <w:rsid w:val="00BF1BD4"/>
    <w:rsid w:val="00C25F9C"/>
    <w:rsid w:val="00C55983"/>
    <w:rsid w:val="00C664C3"/>
    <w:rsid w:val="00C94A4C"/>
    <w:rsid w:val="00CA50D6"/>
    <w:rsid w:val="00CC68F5"/>
    <w:rsid w:val="00CE15E1"/>
    <w:rsid w:val="00CE233E"/>
    <w:rsid w:val="00CE2F5D"/>
    <w:rsid w:val="00CF4DC0"/>
    <w:rsid w:val="00D50FC9"/>
    <w:rsid w:val="00D61186"/>
    <w:rsid w:val="00D704D9"/>
    <w:rsid w:val="00D718BB"/>
    <w:rsid w:val="00D72C8E"/>
    <w:rsid w:val="00D87C82"/>
    <w:rsid w:val="00D9115D"/>
    <w:rsid w:val="00D93FA0"/>
    <w:rsid w:val="00DA0A94"/>
    <w:rsid w:val="00DB6D2D"/>
    <w:rsid w:val="00DC004E"/>
    <w:rsid w:val="00DC05AC"/>
    <w:rsid w:val="00DC653C"/>
    <w:rsid w:val="00DD3F0A"/>
    <w:rsid w:val="00DE62CA"/>
    <w:rsid w:val="00DF3118"/>
    <w:rsid w:val="00E12022"/>
    <w:rsid w:val="00E30AB8"/>
    <w:rsid w:val="00E56D1D"/>
    <w:rsid w:val="00E71324"/>
    <w:rsid w:val="00E774CC"/>
    <w:rsid w:val="00E800BD"/>
    <w:rsid w:val="00E97139"/>
    <w:rsid w:val="00E97E93"/>
    <w:rsid w:val="00EA5B58"/>
    <w:rsid w:val="00EA67A3"/>
    <w:rsid w:val="00EB5121"/>
    <w:rsid w:val="00EE6D99"/>
    <w:rsid w:val="00F100EF"/>
    <w:rsid w:val="00F477D1"/>
    <w:rsid w:val="00F52D55"/>
    <w:rsid w:val="00F624FA"/>
    <w:rsid w:val="00F83C57"/>
    <w:rsid w:val="00F85B14"/>
    <w:rsid w:val="00FB00AC"/>
    <w:rsid w:val="00FD3001"/>
    <w:rsid w:val="00FD5676"/>
    <w:rsid w:val="00FE7387"/>
    <w:rsid w:val="00FF5784"/>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shapelayout>
  </w:shapeDefaults>
  <w:decimalSymbol w:val="."/>
  <w:listSeparator w:val=","/>
  <w14:docId w14:val="7EE32C05"/>
  <w15:docId w15:val="{4E09CA17-C376-414C-8916-FE400AAFB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440982"/>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440982"/>
    <w:pPr>
      <w:spacing w:before="86"/>
      <w:ind w:left="540" w:hanging="420"/>
      <w:outlineLvl w:val="0"/>
    </w:pPr>
    <w:rPr>
      <w:b/>
      <w:bCs/>
      <w:sz w:val="28"/>
      <w:szCs w:val="28"/>
    </w:rPr>
  </w:style>
  <w:style w:type="paragraph" w:styleId="Heading2">
    <w:name w:val="heading 2"/>
    <w:basedOn w:val="Normal"/>
    <w:next w:val="Normal"/>
    <w:uiPriority w:val="1"/>
    <w:qFormat/>
    <w:rsid w:val="00440982"/>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40982"/>
    <w:rPr>
      <w:sz w:val="24"/>
      <w:szCs w:val="24"/>
    </w:rPr>
  </w:style>
  <w:style w:type="table" w:styleId="TableGrid">
    <w:name w:val="Table Grid"/>
    <w:basedOn w:val="TableNormal"/>
    <w:qFormat/>
    <w:rsid w:val="0044098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440982"/>
    <w:tblPr>
      <w:tblCellMar>
        <w:top w:w="0" w:type="dxa"/>
        <w:left w:w="0" w:type="dxa"/>
        <w:bottom w:w="0" w:type="dxa"/>
        <w:right w:w="0" w:type="dxa"/>
      </w:tblCellMar>
    </w:tblPr>
  </w:style>
  <w:style w:type="paragraph" w:styleId="ListParagraph">
    <w:name w:val="List Paragraph"/>
    <w:basedOn w:val="Normal"/>
    <w:qFormat/>
    <w:rsid w:val="00440982"/>
    <w:pPr>
      <w:ind w:left="480" w:hanging="360"/>
    </w:pPr>
  </w:style>
  <w:style w:type="paragraph" w:customStyle="1" w:styleId="TableParagraph">
    <w:name w:val="Table Paragraph"/>
    <w:basedOn w:val="Normal"/>
    <w:uiPriority w:val="1"/>
    <w:qFormat/>
    <w:rsid w:val="00440982"/>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42AE8"/>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uiPriority w:val="99"/>
    <w:rsid w:val="00DB6D2D"/>
    <w:pPr>
      <w:tabs>
        <w:tab w:val="center" w:pos="4513"/>
        <w:tab w:val="right" w:pos="9026"/>
      </w:tabs>
    </w:pPr>
  </w:style>
  <w:style w:type="character" w:customStyle="1" w:styleId="FooterChar">
    <w:name w:val="Footer Char"/>
    <w:basedOn w:val="DefaultParagraphFont"/>
    <w:link w:val="Footer"/>
    <w:uiPriority w:val="99"/>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 w:type="character" w:customStyle="1" w:styleId="BodyTextChar">
    <w:name w:val="Body Text Char"/>
    <w:basedOn w:val="DefaultParagraphFont"/>
    <w:link w:val="BodyText"/>
    <w:uiPriority w:val="1"/>
    <w:rsid w:val="00843524"/>
    <w:rPr>
      <w:rFonts w:ascii="Times New Roman" w:eastAsia="Times New Roman" w:hAnsi="Times New Roman" w:cs="Times New Roman"/>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329">
      <w:bodyDiv w:val="1"/>
      <w:marLeft w:val="0"/>
      <w:marRight w:val="0"/>
      <w:marTop w:val="0"/>
      <w:marBottom w:val="0"/>
      <w:divBdr>
        <w:top w:val="none" w:sz="0" w:space="0" w:color="auto"/>
        <w:left w:val="none" w:sz="0" w:space="0" w:color="auto"/>
        <w:bottom w:val="none" w:sz="0" w:space="0" w:color="auto"/>
        <w:right w:val="none" w:sz="0" w:space="0" w:color="auto"/>
      </w:divBdr>
    </w:div>
    <w:div w:id="514468226">
      <w:bodyDiv w:val="1"/>
      <w:marLeft w:val="0"/>
      <w:marRight w:val="0"/>
      <w:marTop w:val="0"/>
      <w:marBottom w:val="0"/>
      <w:divBdr>
        <w:top w:val="none" w:sz="0" w:space="0" w:color="auto"/>
        <w:left w:val="none" w:sz="0" w:space="0" w:color="auto"/>
        <w:bottom w:val="none" w:sz="0" w:space="0" w:color="auto"/>
        <w:right w:val="none" w:sz="0" w:space="0" w:color="auto"/>
      </w:divBdr>
    </w:div>
    <w:div w:id="936520155">
      <w:bodyDiv w:val="1"/>
      <w:marLeft w:val="0"/>
      <w:marRight w:val="0"/>
      <w:marTop w:val="0"/>
      <w:marBottom w:val="0"/>
      <w:divBdr>
        <w:top w:val="none" w:sz="0" w:space="0" w:color="auto"/>
        <w:left w:val="none" w:sz="0" w:space="0" w:color="auto"/>
        <w:bottom w:val="none" w:sz="0" w:space="0" w:color="auto"/>
        <w:right w:val="none" w:sz="0" w:space="0" w:color="auto"/>
      </w:divBdr>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1389954957">
      <w:bodyDiv w:val="1"/>
      <w:marLeft w:val="0"/>
      <w:marRight w:val="0"/>
      <w:marTop w:val="0"/>
      <w:marBottom w:val="0"/>
      <w:divBdr>
        <w:top w:val="none" w:sz="0" w:space="0" w:color="auto"/>
        <w:left w:val="none" w:sz="0" w:space="0" w:color="auto"/>
        <w:bottom w:val="none" w:sz="0" w:space="0" w:color="auto"/>
        <w:right w:val="none" w:sz="0" w:space="0" w:color="auto"/>
      </w:divBdr>
    </w:div>
    <w:div w:id="1412190493">
      <w:bodyDiv w:val="1"/>
      <w:marLeft w:val="0"/>
      <w:marRight w:val="0"/>
      <w:marTop w:val="0"/>
      <w:marBottom w:val="0"/>
      <w:divBdr>
        <w:top w:val="none" w:sz="0" w:space="0" w:color="auto"/>
        <w:left w:val="none" w:sz="0" w:space="0" w:color="auto"/>
        <w:bottom w:val="none" w:sz="0" w:space="0" w:color="auto"/>
        <w:right w:val="none" w:sz="0" w:space="0" w:color="auto"/>
      </w:divBdr>
    </w:div>
    <w:div w:id="1466506605">
      <w:bodyDiv w:val="1"/>
      <w:marLeft w:val="0"/>
      <w:marRight w:val="0"/>
      <w:marTop w:val="0"/>
      <w:marBottom w:val="0"/>
      <w:divBdr>
        <w:top w:val="none" w:sz="0" w:space="0" w:color="auto"/>
        <w:left w:val="none" w:sz="0" w:space="0" w:color="auto"/>
        <w:bottom w:val="none" w:sz="0" w:space="0" w:color="auto"/>
        <w:right w:val="none" w:sz="0" w:space="0" w:color="auto"/>
      </w:divBdr>
    </w:div>
    <w:div w:id="1530024788">
      <w:bodyDiv w:val="1"/>
      <w:marLeft w:val="0"/>
      <w:marRight w:val="0"/>
      <w:marTop w:val="0"/>
      <w:marBottom w:val="0"/>
      <w:divBdr>
        <w:top w:val="none" w:sz="0" w:space="0" w:color="auto"/>
        <w:left w:val="none" w:sz="0" w:space="0" w:color="auto"/>
        <w:bottom w:val="none" w:sz="0" w:space="0" w:color="auto"/>
        <w:right w:val="none" w:sz="0" w:space="0" w:color="auto"/>
      </w:divBdr>
    </w:div>
    <w:div w:id="1551843529">
      <w:bodyDiv w:val="1"/>
      <w:marLeft w:val="0"/>
      <w:marRight w:val="0"/>
      <w:marTop w:val="0"/>
      <w:marBottom w:val="0"/>
      <w:divBdr>
        <w:top w:val="none" w:sz="0" w:space="0" w:color="auto"/>
        <w:left w:val="none" w:sz="0" w:space="0" w:color="auto"/>
        <w:bottom w:val="none" w:sz="0" w:space="0" w:color="auto"/>
        <w:right w:val="none" w:sz="0" w:space="0" w:color="auto"/>
      </w:divBdr>
    </w:div>
    <w:div w:id="1678918635">
      <w:bodyDiv w:val="1"/>
      <w:marLeft w:val="0"/>
      <w:marRight w:val="0"/>
      <w:marTop w:val="0"/>
      <w:marBottom w:val="0"/>
      <w:divBdr>
        <w:top w:val="none" w:sz="0" w:space="0" w:color="auto"/>
        <w:left w:val="none" w:sz="0" w:space="0" w:color="auto"/>
        <w:bottom w:val="none" w:sz="0" w:space="0" w:color="auto"/>
        <w:right w:val="none" w:sz="0" w:space="0" w:color="auto"/>
      </w:divBdr>
    </w:div>
    <w:div w:id="1755395405">
      <w:bodyDiv w:val="1"/>
      <w:marLeft w:val="0"/>
      <w:marRight w:val="0"/>
      <w:marTop w:val="0"/>
      <w:marBottom w:val="0"/>
      <w:divBdr>
        <w:top w:val="none" w:sz="0" w:space="0" w:color="auto"/>
        <w:left w:val="none" w:sz="0" w:space="0" w:color="auto"/>
        <w:bottom w:val="none" w:sz="0" w:space="0" w:color="auto"/>
        <w:right w:val="none" w:sz="0" w:space="0" w:color="auto"/>
      </w:divBdr>
      <w:divsChild>
        <w:div w:id="259026628">
          <w:marLeft w:val="547"/>
          <w:marRight w:val="0"/>
          <w:marTop w:val="0"/>
          <w:marBottom w:val="0"/>
          <w:divBdr>
            <w:top w:val="none" w:sz="0" w:space="0" w:color="auto"/>
            <w:left w:val="none" w:sz="0" w:space="0" w:color="auto"/>
            <w:bottom w:val="none" w:sz="0" w:space="0" w:color="auto"/>
            <w:right w:val="none" w:sz="0" w:space="0" w:color="auto"/>
          </w:divBdr>
        </w:div>
        <w:div w:id="1991904354">
          <w:marLeft w:val="547"/>
          <w:marRight w:val="0"/>
          <w:marTop w:val="0"/>
          <w:marBottom w:val="0"/>
          <w:divBdr>
            <w:top w:val="none" w:sz="0" w:space="0" w:color="auto"/>
            <w:left w:val="none" w:sz="0" w:space="0" w:color="auto"/>
            <w:bottom w:val="none" w:sz="0" w:space="0" w:color="auto"/>
            <w:right w:val="none" w:sz="0" w:space="0" w:color="auto"/>
          </w:divBdr>
        </w:div>
        <w:div w:id="687173862">
          <w:marLeft w:val="547"/>
          <w:marRight w:val="0"/>
          <w:marTop w:val="0"/>
          <w:marBottom w:val="0"/>
          <w:divBdr>
            <w:top w:val="none" w:sz="0" w:space="0" w:color="auto"/>
            <w:left w:val="none" w:sz="0" w:space="0" w:color="auto"/>
            <w:bottom w:val="none" w:sz="0" w:space="0" w:color="auto"/>
            <w:right w:val="none" w:sz="0" w:space="0" w:color="auto"/>
          </w:divBdr>
        </w:div>
        <w:div w:id="1116026870">
          <w:marLeft w:val="547"/>
          <w:marRight w:val="0"/>
          <w:marTop w:val="0"/>
          <w:marBottom w:val="0"/>
          <w:divBdr>
            <w:top w:val="none" w:sz="0" w:space="0" w:color="auto"/>
            <w:left w:val="none" w:sz="0" w:space="0" w:color="auto"/>
            <w:bottom w:val="none" w:sz="0" w:space="0" w:color="auto"/>
            <w:right w:val="none" w:sz="0" w:space="0" w:color="auto"/>
          </w:divBdr>
        </w:div>
      </w:divsChild>
    </w:div>
    <w:div w:id="1831172129">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5.xml"/><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9.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oter" Target="footer8.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9CBEC4-4833-4CEC-B79E-518E38B8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24</Pages>
  <Words>1504</Words>
  <Characters>8579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10063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amitnehete98@hotmail.com</cp:lastModifiedBy>
  <cp:revision>61</cp:revision>
  <dcterms:created xsi:type="dcterms:W3CDTF">2022-09-22T16:50:00Z</dcterms:created>
  <dcterms:modified xsi:type="dcterms:W3CDTF">2022-12-27T08:50:00Z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